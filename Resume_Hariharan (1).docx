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skn-mld9parent-container"/>
        <w:tblW w:w="0" w:type="auto"/>
        <w:tblCellSpacing w:w="0" w:type="dxa"/>
        <w:tblLayout w:type="fixed"/>
        <w:tblCellMar>
          <w:left w:w="0" w:type="dxa"/>
          <w:right w:w="0" w:type="dxa"/>
        </w:tblCellMar>
        <w:tblLook w:val="05E0" w:firstRow="1" w:lastRow="1" w:firstColumn="1" w:lastColumn="1" w:noHBand="0" w:noVBand="1"/>
      </w:tblPr>
      <w:tblGrid>
        <w:gridCol w:w="2900"/>
        <w:gridCol w:w="310"/>
        <w:gridCol w:w="300"/>
        <w:gridCol w:w="6930"/>
      </w:tblGrid>
      <w:tr w:rsidR="000A7A1D" w14:paraId="37B2CA65" w14:textId="77777777">
        <w:trPr>
          <w:tblCellSpacing w:w="0" w:type="dxa"/>
        </w:trPr>
        <w:tc>
          <w:tcPr>
            <w:tcW w:w="2900" w:type="dxa"/>
            <w:tcMar>
              <w:top w:w="0" w:type="dxa"/>
              <w:left w:w="0" w:type="dxa"/>
              <w:bottom w:w="0" w:type="dxa"/>
              <w:right w:w="0" w:type="dxa"/>
            </w:tcMar>
            <w:hideMark/>
          </w:tcPr>
          <w:p w14:paraId="203ABB4A" w14:textId="77777777" w:rsidR="000A7A1D" w:rsidRDefault="00E534F0">
            <w:pPr>
              <w:pStyle w:val="documentskn-mld9addressulli"/>
              <w:spacing w:after="100"/>
              <w:rPr>
                <w:rStyle w:val="documentskn-mld9left-box"/>
                <w:rFonts w:ascii="Source Sans Pro" w:eastAsia="Source Sans Pro" w:hAnsi="Source Sans Pro" w:cs="Source Sans Pro"/>
                <w:color w:val="2A2A2A"/>
                <w:sz w:val="20"/>
                <w:szCs w:val="20"/>
              </w:rPr>
            </w:pPr>
            <w:r>
              <w:rPr>
                <w:rStyle w:val="documentskn-mld9cntc-secspan"/>
                <w:rFonts w:ascii="Source Sans Pro" w:eastAsia="Source Sans Pro" w:hAnsi="Source Sans Pro" w:cs="Source Sans Pro"/>
                <w:color w:val="2A2A2A"/>
                <w:sz w:val="20"/>
                <w:szCs w:val="20"/>
              </w:rPr>
              <w:t>hariharan.eswaran@gmail.com</w:t>
            </w:r>
          </w:p>
          <w:p w14:paraId="082FCA99" w14:textId="77777777" w:rsidR="000A7A1D" w:rsidRDefault="00E534F0">
            <w:pPr>
              <w:pStyle w:val="documentskn-mld9addressulli"/>
              <w:spacing w:after="100"/>
              <w:rPr>
                <w:rStyle w:val="documentskn-mld9left-box"/>
                <w:rFonts w:ascii="Source Sans Pro" w:eastAsia="Source Sans Pro" w:hAnsi="Source Sans Pro" w:cs="Source Sans Pro"/>
                <w:color w:val="2A2A2A"/>
                <w:sz w:val="20"/>
                <w:szCs w:val="20"/>
              </w:rPr>
            </w:pPr>
            <w:r>
              <w:rPr>
                <w:rStyle w:val="documentskn-mld9cntc-secspan"/>
                <w:rFonts w:ascii="Source Sans Pro" w:eastAsia="Source Sans Pro" w:hAnsi="Source Sans Pro" w:cs="Source Sans Pro"/>
                <w:color w:val="2A2A2A"/>
                <w:sz w:val="20"/>
                <w:szCs w:val="20"/>
              </w:rPr>
              <w:t>+91 7811881620</w:t>
            </w:r>
          </w:p>
          <w:p w14:paraId="2C7BF25A" w14:textId="77777777" w:rsidR="000A7A1D" w:rsidRDefault="00D74D20">
            <w:pPr>
              <w:pStyle w:val="documentskn-mld9addressullinth-last-child1"/>
              <w:spacing w:after="100"/>
              <w:rPr>
                <w:rStyle w:val="documentskn-mld9left-box"/>
                <w:rFonts w:ascii="Source Sans Pro" w:eastAsia="Source Sans Pro" w:hAnsi="Source Sans Pro" w:cs="Source Sans Pro"/>
                <w:b/>
                <w:bCs/>
                <w:color w:val="2A2A2A"/>
                <w:sz w:val="20"/>
                <w:szCs w:val="20"/>
              </w:rPr>
            </w:pPr>
            <w:r>
              <w:rPr>
                <w:rStyle w:val="documentskn-mld9cntc-secspan"/>
                <w:rFonts w:ascii="Source Sans Pro" w:eastAsia="Source Sans Pro" w:hAnsi="Source Sans Pro" w:cs="Source Sans Pro"/>
                <w:b/>
                <w:bCs/>
                <w:color w:val="2A2A2A"/>
                <w:sz w:val="20"/>
                <w:szCs w:val="20"/>
              </w:rPr>
              <w:t>Bangalore, India 600063</w:t>
            </w:r>
          </w:p>
          <w:p w14:paraId="2A0D24F6" w14:textId="77777777" w:rsidR="000A7A1D" w:rsidRDefault="00E534F0">
            <w:pPr>
              <w:pStyle w:val="documentskn-mld9sectiontitle"/>
              <w:spacing w:before="400" w:after="100"/>
              <w:rPr>
                <w:rStyle w:val="documentskn-mld9left-box"/>
                <w:rFonts w:ascii="Source Sans Pro" w:eastAsia="Source Sans Pro" w:hAnsi="Source Sans Pro" w:cs="Source Sans Pro"/>
                <w:color w:val="2A2A2A"/>
              </w:rPr>
            </w:pPr>
            <w:r>
              <w:rPr>
                <w:rStyle w:val="documentskn-mld9left-box"/>
                <w:rFonts w:ascii="Source Sans Pro" w:eastAsia="Source Sans Pro" w:hAnsi="Source Sans Pro" w:cs="Source Sans Pro"/>
                <w:color w:val="2A2A2A"/>
              </w:rPr>
              <w:t>Core Skills &amp; Expertise</w:t>
            </w:r>
          </w:p>
          <w:p w14:paraId="554FC908" w14:textId="77777777" w:rsidR="00CA32F9" w:rsidRDefault="00CA32F9" w:rsidP="00CA32F9">
            <w:pPr>
              <w:pStyle w:val="documentskn-mld9ullinth-last-child1"/>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Enterprise Architecture</w:t>
            </w:r>
          </w:p>
          <w:p w14:paraId="70E025AC" w14:textId="77777777" w:rsidR="00D06B72" w:rsidRPr="00D06B72" w:rsidRDefault="00D06B72" w:rsidP="00D06B72">
            <w:pPr>
              <w:pStyle w:val="documentskn-mld9ullinth-last-child1"/>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sidRPr="00D06B72">
              <w:rPr>
                <w:rStyle w:val="documentskn-mld9left-box"/>
                <w:rFonts w:ascii="Source Sans Pro" w:eastAsia="Source Sans Pro" w:hAnsi="Source Sans Pro" w:cs="Source Sans Pro"/>
                <w:color w:val="2A2A2A"/>
                <w:sz w:val="20"/>
                <w:szCs w:val="20"/>
              </w:rPr>
              <w:t>Engineering excellence</w:t>
            </w:r>
          </w:p>
          <w:p w14:paraId="62123BA8" w14:textId="77777777" w:rsidR="000A7A1D" w:rsidRDefault="00302638" w:rsidP="00D06B72">
            <w:pPr>
              <w:pStyle w:val="documentskn-mld9ullinth-last-child1"/>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Java</w:t>
            </w:r>
            <w:r w:rsidR="00D06B72">
              <w:rPr>
                <w:rStyle w:val="documentskn-mld9left-box"/>
                <w:rFonts w:ascii="Source Sans Pro" w:eastAsia="Source Sans Pro" w:hAnsi="Source Sans Pro" w:cs="Source Sans Pro"/>
                <w:color w:val="2A2A2A"/>
                <w:sz w:val="20"/>
                <w:szCs w:val="20"/>
              </w:rPr>
              <w:t xml:space="preserve"> &amp; J2EE</w:t>
            </w:r>
          </w:p>
          <w:p w14:paraId="708785C1" w14:textId="77777777" w:rsidR="00D06B72" w:rsidRDefault="00D06B72" w:rsidP="00D06B72">
            <w:pPr>
              <w:pStyle w:val="documentskn-mld9ullinth-last-child1"/>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Python</w:t>
            </w:r>
          </w:p>
          <w:p w14:paraId="1A232245" w14:textId="77777777" w:rsidR="000A7A1D" w:rsidRPr="00D74D20" w:rsidRDefault="00E534F0" w:rsidP="00D74D20">
            <w:pPr>
              <w:pStyle w:val="documentskn-mld9ulli"/>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sidRPr="00D74D20">
              <w:rPr>
                <w:rStyle w:val="documentskn-mld9left-box"/>
                <w:rFonts w:ascii="Source Sans Pro" w:eastAsia="Source Sans Pro" w:hAnsi="Source Sans Pro" w:cs="Source Sans Pro"/>
                <w:color w:val="2A2A2A"/>
                <w:sz w:val="20"/>
                <w:szCs w:val="20"/>
              </w:rPr>
              <w:t>Microservices</w:t>
            </w:r>
            <w:r w:rsidR="00D74D20" w:rsidRPr="00D74D20">
              <w:rPr>
                <w:rStyle w:val="documentskn-mld9left-box"/>
                <w:rFonts w:ascii="Source Sans Pro" w:eastAsia="Source Sans Pro" w:hAnsi="Source Sans Pro" w:cs="Source Sans Pro"/>
                <w:color w:val="2A2A2A"/>
                <w:sz w:val="20"/>
                <w:szCs w:val="20"/>
              </w:rPr>
              <w:t xml:space="preserve"> &amp;</w:t>
            </w:r>
            <w:r w:rsidR="00D74D20">
              <w:rPr>
                <w:rStyle w:val="documentskn-mld9left-box"/>
                <w:rFonts w:ascii="Source Sans Pro" w:eastAsia="Source Sans Pro" w:hAnsi="Source Sans Pro" w:cs="Source Sans Pro"/>
                <w:color w:val="2A2A2A"/>
                <w:sz w:val="20"/>
                <w:szCs w:val="20"/>
              </w:rPr>
              <w:t xml:space="preserve"> </w:t>
            </w:r>
            <w:r w:rsidRPr="00D74D20">
              <w:rPr>
                <w:rStyle w:val="documentskn-mld9left-box"/>
                <w:rFonts w:ascii="Source Sans Pro" w:eastAsia="Source Sans Pro" w:hAnsi="Source Sans Pro" w:cs="Source Sans Pro"/>
                <w:color w:val="2A2A2A"/>
                <w:sz w:val="20"/>
                <w:szCs w:val="20"/>
              </w:rPr>
              <w:t>Event-driven architecture</w:t>
            </w:r>
          </w:p>
          <w:p w14:paraId="50E66CEF" w14:textId="77777777" w:rsidR="000A7A1D" w:rsidRDefault="00E534F0">
            <w:pPr>
              <w:pStyle w:val="documentskn-mld9ulli"/>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AWS</w:t>
            </w:r>
          </w:p>
          <w:p w14:paraId="32EDEBAF" w14:textId="77777777" w:rsidR="000A7A1D" w:rsidRPr="00D06B72" w:rsidRDefault="00E534F0" w:rsidP="00D06B72">
            <w:pPr>
              <w:pStyle w:val="documentskn-mld9ulli"/>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sidRPr="00D06B72">
              <w:rPr>
                <w:rStyle w:val="documentskn-mld9left-box"/>
                <w:rFonts w:ascii="Source Sans Pro" w:eastAsia="Source Sans Pro" w:hAnsi="Source Sans Pro" w:cs="Source Sans Pro"/>
                <w:color w:val="2A2A2A"/>
                <w:sz w:val="20"/>
                <w:szCs w:val="20"/>
              </w:rPr>
              <w:t>Docker</w:t>
            </w:r>
            <w:r w:rsidR="00D06B72">
              <w:rPr>
                <w:rStyle w:val="documentskn-mld9left-box"/>
                <w:rFonts w:ascii="Source Sans Pro" w:eastAsia="Source Sans Pro" w:hAnsi="Source Sans Pro" w:cs="Source Sans Pro"/>
                <w:color w:val="2A2A2A"/>
                <w:sz w:val="20"/>
                <w:szCs w:val="20"/>
              </w:rPr>
              <w:t xml:space="preserve"> &amp; </w:t>
            </w:r>
            <w:r w:rsidRPr="00D06B72">
              <w:rPr>
                <w:rStyle w:val="documentskn-mld9left-box"/>
                <w:rFonts w:ascii="Source Sans Pro" w:eastAsia="Source Sans Pro" w:hAnsi="Source Sans Pro" w:cs="Source Sans Pro"/>
                <w:color w:val="2A2A2A"/>
                <w:sz w:val="20"/>
                <w:szCs w:val="20"/>
              </w:rPr>
              <w:t>Kubernetes</w:t>
            </w:r>
          </w:p>
          <w:p w14:paraId="6C7770C3" w14:textId="77777777" w:rsidR="000A7A1D" w:rsidRDefault="00E534F0">
            <w:pPr>
              <w:pStyle w:val="documentskn-mld9ulli"/>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OpenShift</w:t>
            </w:r>
          </w:p>
          <w:p w14:paraId="3D2DE106" w14:textId="77777777" w:rsidR="000A7A1D" w:rsidRDefault="00E534F0">
            <w:pPr>
              <w:pStyle w:val="documentskn-mld9ulli"/>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Terraform</w:t>
            </w:r>
          </w:p>
          <w:p w14:paraId="241E8A82" w14:textId="77777777" w:rsidR="000A7A1D" w:rsidRDefault="00E534F0">
            <w:pPr>
              <w:pStyle w:val="documentskn-mld9ulli"/>
              <w:numPr>
                <w:ilvl w:val="0"/>
                <w:numId w:val="1"/>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GitLab CI/CD</w:t>
            </w:r>
          </w:p>
          <w:p w14:paraId="42B46336" w14:textId="77777777" w:rsidR="000A7A1D" w:rsidRPr="00302638" w:rsidRDefault="00E534F0" w:rsidP="00302638">
            <w:pPr>
              <w:pStyle w:val="documentskn-mld9ulli"/>
              <w:numPr>
                <w:ilvl w:val="0"/>
                <w:numId w:val="2"/>
              </w:numPr>
              <w:spacing w:line="260" w:lineRule="atLeast"/>
              <w:ind w:left="200" w:hanging="192"/>
              <w:rPr>
                <w:rStyle w:val="documentskn-mld9left-box"/>
                <w:rFonts w:ascii="Source Sans Pro" w:eastAsia="Source Sans Pro" w:hAnsi="Source Sans Pro" w:cs="Source Sans Pro"/>
                <w:color w:val="2A2A2A"/>
                <w:sz w:val="20"/>
                <w:szCs w:val="20"/>
              </w:rPr>
            </w:pPr>
            <w:r w:rsidRPr="00302638">
              <w:rPr>
                <w:rStyle w:val="documentskn-mld9left-box"/>
                <w:rFonts w:ascii="Source Sans Pro" w:eastAsia="Source Sans Pro" w:hAnsi="Source Sans Pro" w:cs="Source Sans Pro"/>
                <w:color w:val="2A2A2A"/>
                <w:sz w:val="20"/>
                <w:szCs w:val="20"/>
              </w:rPr>
              <w:t>OAuth 2.0</w:t>
            </w:r>
            <w:r w:rsidR="00302638">
              <w:rPr>
                <w:rStyle w:val="documentskn-mld9left-box"/>
                <w:rFonts w:ascii="Source Sans Pro" w:eastAsia="Source Sans Pro" w:hAnsi="Source Sans Pro" w:cs="Source Sans Pro"/>
                <w:color w:val="2A2A2A"/>
                <w:sz w:val="20"/>
                <w:szCs w:val="20"/>
              </w:rPr>
              <w:t>,</w:t>
            </w:r>
            <w:r w:rsidRPr="00302638">
              <w:rPr>
                <w:rStyle w:val="documentskn-mld9left-box"/>
                <w:rFonts w:ascii="Source Sans Pro" w:eastAsia="Source Sans Pro" w:hAnsi="Source Sans Pro" w:cs="Source Sans Pro"/>
                <w:color w:val="2A2A2A"/>
                <w:sz w:val="20"/>
                <w:szCs w:val="20"/>
              </w:rPr>
              <w:t>JWT</w:t>
            </w:r>
          </w:p>
          <w:p w14:paraId="1D4EDB1F" w14:textId="77777777" w:rsidR="000A7A1D" w:rsidRDefault="00E534F0">
            <w:pPr>
              <w:pStyle w:val="documentskn-mld9ulli"/>
              <w:numPr>
                <w:ilvl w:val="0"/>
                <w:numId w:val="2"/>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OpenTelemetry</w:t>
            </w:r>
          </w:p>
          <w:p w14:paraId="7538F931" w14:textId="77777777" w:rsidR="000A7A1D" w:rsidRDefault="00E534F0">
            <w:pPr>
              <w:pStyle w:val="documentskn-mld9ulli"/>
              <w:numPr>
                <w:ilvl w:val="0"/>
                <w:numId w:val="2"/>
              </w:numPr>
              <w:spacing w:line="260" w:lineRule="atLeast"/>
              <w:ind w:left="200" w:hanging="192"/>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Grafana</w:t>
            </w:r>
          </w:p>
          <w:p w14:paraId="25BCD133" w14:textId="77777777" w:rsidR="00CA32F9" w:rsidRDefault="00CA32F9" w:rsidP="00CA32F9">
            <w:pPr>
              <w:pStyle w:val="documentskn-mld9ulli"/>
              <w:spacing w:line="260" w:lineRule="atLeast"/>
              <w:rPr>
                <w:rStyle w:val="documentskn-mld9left-box"/>
                <w:rFonts w:ascii="Source Sans Pro" w:eastAsia="Source Sans Pro" w:hAnsi="Source Sans Pro" w:cs="Source Sans Pro"/>
                <w:color w:val="2A2A2A"/>
                <w:sz w:val="20"/>
                <w:szCs w:val="20"/>
              </w:rPr>
            </w:pPr>
          </w:p>
          <w:p w14:paraId="57B269DE" w14:textId="77777777" w:rsidR="00CA32F9" w:rsidRDefault="00CA32F9" w:rsidP="00CA32F9">
            <w:pPr>
              <w:pStyle w:val="documentskn-mld9sectiontitle"/>
              <w:spacing w:before="400" w:after="100"/>
              <w:rPr>
                <w:rStyle w:val="documentskn-mld9left-box"/>
                <w:rFonts w:ascii="Source Sans Pro" w:eastAsia="Source Sans Pro" w:hAnsi="Source Sans Pro" w:cs="Source Sans Pro"/>
                <w:color w:val="2A2A2A"/>
              </w:rPr>
            </w:pPr>
            <w:r>
              <w:rPr>
                <w:rStyle w:val="documentskn-mld9left-box"/>
                <w:rFonts w:ascii="Source Sans Pro" w:eastAsia="Source Sans Pro" w:hAnsi="Source Sans Pro" w:cs="Source Sans Pro"/>
                <w:color w:val="2A2A2A"/>
              </w:rPr>
              <w:t>Certifications</w:t>
            </w:r>
          </w:p>
          <w:p w14:paraId="72944967" w14:textId="77777777" w:rsidR="00CA32F9" w:rsidRPr="00AF45A9" w:rsidRDefault="00CA32F9" w:rsidP="00CA32F9">
            <w:pPr>
              <w:pStyle w:val="documentskn-mld9ulli"/>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AWS Certified Solutions Architect – Professional</w:t>
            </w:r>
          </w:p>
          <w:p w14:paraId="3DD0F9DE" w14:textId="77777777" w:rsidR="00CA32F9" w:rsidRPr="00AF45A9" w:rsidRDefault="00CA32F9" w:rsidP="00CA32F9">
            <w:pPr>
              <w:pStyle w:val="documentskn-mld9ulli"/>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AWS Certified AI Practitioner</w:t>
            </w:r>
          </w:p>
          <w:p w14:paraId="150E8075" w14:textId="77777777" w:rsidR="00CA32F9" w:rsidRPr="00AF45A9" w:rsidRDefault="00CA32F9" w:rsidP="00CA32F9">
            <w:pPr>
              <w:pStyle w:val="documentskn-mld9ulli"/>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 xml:space="preserve">AWS Certified </w:t>
            </w:r>
            <w:r>
              <w:rPr>
                <w:rStyle w:val="documentskn-mld9left-box"/>
                <w:rFonts w:ascii="Source Sans Pro" w:eastAsia="Source Sans Pro" w:hAnsi="Source Sans Pro" w:cs="Source Sans Pro"/>
                <w:color w:val="2A2A2A"/>
                <w:sz w:val="20"/>
                <w:szCs w:val="20"/>
              </w:rPr>
              <w:t>Gen AI Developer</w:t>
            </w:r>
            <w:r w:rsidRPr="00AF45A9">
              <w:rPr>
                <w:rStyle w:val="documentskn-mld9left-box"/>
                <w:rFonts w:ascii="Source Sans Pro" w:eastAsia="Source Sans Pro" w:hAnsi="Source Sans Pro" w:cs="Source Sans Pro"/>
                <w:color w:val="2A2A2A"/>
                <w:sz w:val="20"/>
                <w:szCs w:val="20"/>
              </w:rPr>
              <w:t xml:space="preserve"> Professional</w:t>
            </w:r>
          </w:p>
          <w:p w14:paraId="6862D4EE" w14:textId="77777777" w:rsidR="00CA32F9" w:rsidRPr="00AF45A9" w:rsidRDefault="00CA32F9" w:rsidP="00CA32F9">
            <w:pPr>
              <w:pStyle w:val="documentskn-mld9ulli"/>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Kubernetes Certified Application Developer</w:t>
            </w:r>
          </w:p>
          <w:p w14:paraId="328F92CB" w14:textId="77777777" w:rsidR="00CA32F9" w:rsidRPr="00AF45A9" w:rsidRDefault="00CA32F9" w:rsidP="00CA32F9">
            <w:pPr>
              <w:pStyle w:val="documentskn-mld9ulli"/>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Azure Solutions Architect Expert-AZ-305</w:t>
            </w:r>
          </w:p>
          <w:p w14:paraId="48FF318A" w14:textId="77777777" w:rsidR="00CA32F9" w:rsidRPr="00AF45A9" w:rsidRDefault="00CA32F9" w:rsidP="00CA32F9">
            <w:pPr>
              <w:pStyle w:val="documentskn-mld9ulli"/>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Microsoft Azure Infrastructure Solutions -AZ-305</w:t>
            </w:r>
          </w:p>
          <w:p w14:paraId="011C5307" w14:textId="77777777" w:rsidR="00CA32F9" w:rsidRPr="00AF45A9" w:rsidRDefault="00CA32F9" w:rsidP="00CA32F9">
            <w:pPr>
              <w:pStyle w:val="documentskn-mld9ullinth-last-child1"/>
              <w:numPr>
                <w:ilvl w:val="0"/>
                <w:numId w:val="17"/>
              </w:numPr>
              <w:spacing w:line="260" w:lineRule="atLeast"/>
              <w:rPr>
                <w:rStyle w:val="documentskn-mld9left-box"/>
                <w:rFonts w:ascii="Source Sans Pro" w:eastAsia="Source Sans Pro" w:hAnsi="Source Sans Pro" w:cs="Source Sans Pro"/>
                <w:color w:val="2A2A2A"/>
                <w:sz w:val="20"/>
                <w:szCs w:val="20"/>
              </w:rPr>
            </w:pPr>
            <w:r w:rsidRPr="00AF45A9">
              <w:rPr>
                <w:rStyle w:val="documentskn-mld9left-box"/>
                <w:rFonts w:ascii="Source Sans Pro" w:eastAsia="Source Sans Pro" w:hAnsi="Source Sans Pro" w:cs="Source Sans Pro"/>
                <w:color w:val="2A2A2A"/>
                <w:sz w:val="20"/>
                <w:szCs w:val="20"/>
              </w:rPr>
              <w:t>Togaf 9.1</w:t>
            </w:r>
          </w:p>
          <w:p w14:paraId="36A9E97E" w14:textId="77777777" w:rsidR="00CA32F9" w:rsidRDefault="00CA32F9" w:rsidP="00CA32F9">
            <w:pPr>
              <w:pStyle w:val="documentskn-mld9ulli"/>
              <w:spacing w:line="260" w:lineRule="atLeast"/>
              <w:rPr>
                <w:rStyle w:val="documentskn-mld9left-box"/>
                <w:rFonts w:ascii="Source Sans Pro" w:eastAsia="Source Sans Pro" w:hAnsi="Source Sans Pro" w:cs="Source Sans Pro"/>
                <w:color w:val="2A2A2A"/>
                <w:sz w:val="20"/>
                <w:szCs w:val="20"/>
              </w:rPr>
            </w:pPr>
          </w:p>
          <w:p w14:paraId="2F6F5839" w14:textId="77777777" w:rsidR="000A7A1D" w:rsidRDefault="00E534F0">
            <w:pPr>
              <w:pStyle w:val="documentskn-mld9sectiontitle"/>
              <w:spacing w:before="400" w:after="100"/>
              <w:rPr>
                <w:rStyle w:val="documentskn-mld9left-box"/>
                <w:rFonts w:ascii="Source Sans Pro" w:eastAsia="Source Sans Pro" w:hAnsi="Source Sans Pro" w:cs="Source Sans Pro"/>
                <w:color w:val="2A2A2A"/>
              </w:rPr>
            </w:pPr>
            <w:r>
              <w:rPr>
                <w:rStyle w:val="documentskn-mld9left-box"/>
                <w:rFonts w:ascii="Source Sans Pro" w:eastAsia="Source Sans Pro" w:hAnsi="Source Sans Pro" w:cs="Source Sans Pro"/>
                <w:color w:val="2A2A2A"/>
              </w:rPr>
              <w:t>Education</w:t>
            </w:r>
          </w:p>
          <w:p w14:paraId="5D9852A7" w14:textId="77777777" w:rsidR="000A7A1D" w:rsidRPr="005F7A25" w:rsidRDefault="00E534F0">
            <w:pPr>
              <w:pStyle w:val="documentskn-mld9disp-blk"/>
              <w:spacing w:line="260" w:lineRule="atLeast"/>
              <w:rPr>
                <w:rStyle w:val="documentskn-mld9left-box"/>
                <w:rFonts w:ascii="Source Sans Pro" w:eastAsia="Source Sans Pro" w:hAnsi="Source Sans Pro" w:cs="Source Sans Pro"/>
                <w:b/>
                <w:bCs/>
                <w:i/>
                <w:iCs/>
                <w:color w:val="2A2A2A"/>
                <w:sz w:val="20"/>
                <w:szCs w:val="20"/>
              </w:rPr>
            </w:pPr>
            <w:r w:rsidRPr="005F7A25">
              <w:rPr>
                <w:rStyle w:val="span"/>
                <w:rFonts w:ascii="Source Sans Pro" w:eastAsia="Source Sans Pro" w:hAnsi="Source Sans Pro" w:cs="Source Sans Pro"/>
                <w:b/>
                <w:bCs/>
                <w:i/>
                <w:iCs/>
                <w:color w:val="2A2A2A"/>
                <w:sz w:val="20"/>
                <w:szCs w:val="20"/>
              </w:rPr>
              <w:t>01/2004</w:t>
            </w:r>
          </w:p>
          <w:p w14:paraId="37A7C99A" w14:textId="77777777" w:rsidR="000A7A1D" w:rsidRDefault="00E534F0">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txt-bold"/>
                <w:rFonts w:ascii="Source Sans Pro" w:eastAsia="Source Sans Pro" w:hAnsi="Source Sans Pro" w:cs="Source Sans Pro"/>
                <w:color w:val="2A2A2A"/>
                <w:sz w:val="20"/>
                <w:szCs w:val="20"/>
              </w:rPr>
              <w:t>MCA</w:t>
            </w:r>
            <w:r>
              <w:rPr>
                <w:rStyle w:val="span"/>
                <w:rFonts w:ascii="Source Sans Pro" w:eastAsia="Source Sans Pro" w:hAnsi="Source Sans Pro" w:cs="Source Sans Pro"/>
                <w:color w:val="2A2A2A"/>
                <w:sz w:val="20"/>
                <w:szCs w:val="20"/>
              </w:rPr>
              <w:t xml:space="preserve">: </w:t>
            </w:r>
          </w:p>
          <w:p w14:paraId="3AEDF93B" w14:textId="77777777" w:rsidR="000A7A1D" w:rsidRDefault="00E534F0">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Master of Computer Applications</w:t>
            </w:r>
          </w:p>
          <w:p w14:paraId="567F0F91" w14:textId="77777777" w:rsidR="000A7A1D" w:rsidRDefault="00E534F0">
            <w:pPr>
              <w:pStyle w:val="documentskn-mld9disp-blk"/>
              <w:spacing w:line="260" w:lineRule="atLeast"/>
              <w:rPr>
                <w:rStyle w:val="documentskn-mld9left-box"/>
                <w:rFonts w:ascii="Source Sans Pro" w:eastAsia="Source Sans Pro" w:hAnsi="Source Sans Pro" w:cs="Source Sans Pro"/>
                <w:b/>
                <w:bCs/>
                <w:color w:val="2A2A2A"/>
                <w:sz w:val="20"/>
                <w:szCs w:val="20"/>
              </w:rPr>
            </w:pPr>
            <w:r>
              <w:rPr>
                <w:rStyle w:val="documentskn-mld9left-box"/>
                <w:rFonts w:ascii="Source Sans Pro" w:eastAsia="Source Sans Pro" w:hAnsi="Source Sans Pro" w:cs="Source Sans Pro"/>
                <w:b/>
                <w:bCs/>
                <w:color w:val="2A2A2A"/>
                <w:sz w:val="20"/>
                <w:szCs w:val="20"/>
              </w:rPr>
              <w:t>Bishop Heber College</w:t>
            </w:r>
          </w:p>
          <w:p w14:paraId="63852449" w14:textId="77777777" w:rsidR="000A7A1D" w:rsidRDefault="00E534F0">
            <w:pPr>
              <w:spacing w:line="260" w:lineRule="atLeast"/>
              <w:textAlignment w:val="auto"/>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India</w:t>
            </w:r>
            <w:r>
              <w:rPr>
                <w:rStyle w:val="documentskn-mld9left-box"/>
                <w:rFonts w:ascii="Source Sans Pro" w:eastAsia="Source Sans Pro" w:hAnsi="Source Sans Pro" w:cs="Source Sans Pro"/>
                <w:color w:val="2A2A2A"/>
                <w:sz w:val="20"/>
                <w:szCs w:val="20"/>
              </w:rPr>
              <w:t xml:space="preserve"> </w:t>
            </w:r>
          </w:p>
          <w:p w14:paraId="05CDF2F8" w14:textId="77777777" w:rsidR="000A7A1D" w:rsidRPr="005F7A25" w:rsidRDefault="00E534F0">
            <w:pPr>
              <w:pStyle w:val="documentskn-mld9disp-blk"/>
              <w:pBdr>
                <w:top w:val="none" w:sz="0" w:space="10" w:color="auto"/>
              </w:pBdr>
              <w:spacing w:line="260" w:lineRule="atLeast"/>
              <w:rPr>
                <w:rStyle w:val="documentskn-mld9left-box"/>
                <w:rFonts w:ascii="Source Sans Pro" w:eastAsia="Source Sans Pro" w:hAnsi="Source Sans Pro" w:cs="Source Sans Pro"/>
                <w:b/>
                <w:bCs/>
                <w:i/>
                <w:iCs/>
                <w:color w:val="2A2A2A"/>
                <w:sz w:val="20"/>
                <w:szCs w:val="20"/>
              </w:rPr>
            </w:pPr>
            <w:r w:rsidRPr="005F7A25">
              <w:rPr>
                <w:rStyle w:val="span"/>
                <w:rFonts w:ascii="Source Sans Pro" w:eastAsia="Source Sans Pro" w:hAnsi="Source Sans Pro" w:cs="Source Sans Pro"/>
                <w:b/>
                <w:bCs/>
                <w:i/>
                <w:iCs/>
                <w:color w:val="2A2A2A"/>
                <w:sz w:val="20"/>
                <w:szCs w:val="20"/>
              </w:rPr>
              <w:t>01/2001</w:t>
            </w:r>
          </w:p>
          <w:p w14:paraId="48EEBD87" w14:textId="77777777" w:rsidR="000A7A1D" w:rsidRDefault="00E534F0">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txt-bold"/>
                <w:rFonts w:ascii="Source Sans Pro" w:eastAsia="Source Sans Pro" w:hAnsi="Source Sans Pro" w:cs="Source Sans Pro"/>
                <w:color w:val="2A2A2A"/>
                <w:sz w:val="20"/>
                <w:szCs w:val="20"/>
              </w:rPr>
              <w:t>BSC</w:t>
            </w:r>
            <w:r>
              <w:rPr>
                <w:rStyle w:val="span"/>
                <w:rFonts w:ascii="Source Sans Pro" w:eastAsia="Source Sans Pro" w:hAnsi="Source Sans Pro" w:cs="Source Sans Pro"/>
                <w:color w:val="2A2A2A"/>
                <w:sz w:val="20"/>
                <w:szCs w:val="20"/>
              </w:rPr>
              <w:t xml:space="preserve">: </w:t>
            </w:r>
          </w:p>
          <w:p w14:paraId="09E9CF0B" w14:textId="77777777" w:rsidR="000A7A1D" w:rsidRDefault="00E534F0">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lastRenderedPageBreak/>
              <w:t>Mathematics</w:t>
            </w:r>
          </w:p>
          <w:p w14:paraId="69B89B28" w14:textId="77777777" w:rsidR="000A7A1D" w:rsidRDefault="00E534F0">
            <w:pPr>
              <w:pStyle w:val="documentskn-mld9disp-blk"/>
              <w:spacing w:line="260" w:lineRule="atLeast"/>
              <w:rPr>
                <w:rStyle w:val="documentskn-mld9left-box"/>
                <w:rFonts w:ascii="Source Sans Pro" w:eastAsia="Source Sans Pro" w:hAnsi="Source Sans Pro" w:cs="Source Sans Pro"/>
                <w:b/>
                <w:bCs/>
                <w:color w:val="2A2A2A"/>
                <w:sz w:val="20"/>
                <w:szCs w:val="20"/>
              </w:rPr>
            </w:pPr>
            <w:r>
              <w:rPr>
                <w:rStyle w:val="documentskn-mld9left-box"/>
                <w:rFonts w:ascii="Source Sans Pro" w:eastAsia="Source Sans Pro" w:hAnsi="Source Sans Pro" w:cs="Source Sans Pro"/>
                <w:b/>
                <w:bCs/>
                <w:color w:val="2A2A2A"/>
                <w:sz w:val="20"/>
                <w:szCs w:val="20"/>
              </w:rPr>
              <w:t>Bishop Heber College</w:t>
            </w:r>
          </w:p>
          <w:p w14:paraId="6A253647" w14:textId="77777777" w:rsidR="000A7A1D" w:rsidRDefault="00E534F0">
            <w:pPr>
              <w:spacing w:line="260" w:lineRule="atLeast"/>
              <w:textAlignment w:val="auto"/>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India</w:t>
            </w:r>
            <w:r>
              <w:rPr>
                <w:rStyle w:val="documentskn-mld9left-box"/>
                <w:rFonts w:ascii="Source Sans Pro" w:eastAsia="Source Sans Pro" w:hAnsi="Source Sans Pro" w:cs="Source Sans Pro"/>
                <w:color w:val="2A2A2A"/>
                <w:sz w:val="20"/>
                <w:szCs w:val="20"/>
              </w:rPr>
              <w:t xml:space="preserve"> </w:t>
            </w:r>
          </w:p>
          <w:p w14:paraId="30A03F73" w14:textId="77777777" w:rsidR="000A7A1D" w:rsidRDefault="00E534F0">
            <w:pPr>
              <w:pStyle w:val="documentskn-mld9sectiontitle"/>
              <w:spacing w:before="400" w:after="100"/>
              <w:rPr>
                <w:rStyle w:val="documentskn-mld9left-box"/>
                <w:rFonts w:ascii="Source Sans Pro" w:eastAsia="Source Sans Pro" w:hAnsi="Source Sans Pro" w:cs="Source Sans Pro"/>
                <w:color w:val="2A2A2A"/>
              </w:rPr>
            </w:pPr>
            <w:r>
              <w:rPr>
                <w:rStyle w:val="documentskn-mld9left-box"/>
                <w:rFonts w:ascii="Source Sans Pro" w:eastAsia="Source Sans Pro" w:hAnsi="Source Sans Pro" w:cs="Source Sans Pro"/>
                <w:color w:val="2A2A2A"/>
              </w:rPr>
              <w:t>Websites, Portfolios, Profiles</w:t>
            </w:r>
          </w:p>
          <w:p w14:paraId="0EAEE9B5" w14:textId="77777777" w:rsidR="000A7A1D" w:rsidRDefault="00736C07">
            <w:pPr>
              <w:pStyle w:val="documentskn-mld9ullinth-last-child1"/>
              <w:numPr>
                <w:ilvl w:val="0"/>
                <w:numId w:val="3"/>
              </w:numPr>
              <w:spacing w:line="260" w:lineRule="atLeast"/>
              <w:ind w:left="200" w:hanging="192"/>
              <w:rPr>
                <w:rStyle w:val="span"/>
                <w:rFonts w:ascii="Source Sans Pro" w:eastAsia="Source Sans Pro" w:hAnsi="Source Sans Pro" w:cs="Source Sans Pro"/>
                <w:color w:val="2A2A2A"/>
                <w:sz w:val="20"/>
                <w:szCs w:val="20"/>
              </w:rPr>
            </w:pPr>
            <w:hyperlink r:id="rId7" w:history="1">
              <w:r w:rsidRPr="00E73324">
                <w:rPr>
                  <w:rStyle w:val="Hyperlink"/>
                  <w:rFonts w:ascii="Source Sans Pro" w:eastAsia="Source Sans Pro" w:hAnsi="Source Sans Pro" w:cs="Source Sans Pro"/>
                  <w:sz w:val="20"/>
                  <w:szCs w:val="20"/>
                </w:rPr>
                <w:t>https://www.linkedin.com/in/hariharan-eswaran-8274884a/</w:t>
              </w:r>
            </w:hyperlink>
          </w:p>
          <w:p w14:paraId="674890CE" w14:textId="77777777" w:rsidR="00736C07" w:rsidRDefault="00736C07">
            <w:pPr>
              <w:pStyle w:val="documentskn-mld9ullinth-last-child1"/>
              <w:numPr>
                <w:ilvl w:val="0"/>
                <w:numId w:val="3"/>
              </w:numPr>
              <w:spacing w:line="260" w:lineRule="atLeast"/>
              <w:ind w:left="200" w:hanging="192"/>
              <w:rPr>
                <w:rStyle w:val="documentskn-mld9left-box"/>
                <w:rFonts w:ascii="Source Sans Pro" w:eastAsia="Source Sans Pro" w:hAnsi="Source Sans Pro" w:cs="Source Sans Pro"/>
                <w:color w:val="2A2A2A"/>
                <w:sz w:val="20"/>
                <w:szCs w:val="20"/>
              </w:rPr>
            </w:pPr>
            <w:hyperlink r:id="rId8" w:history="1">
              <w:r w:rsidRPr="00E73324">
                <w:rPr>
                  <w:rStyle w:val="Hyperlink"/>
                  <w:rFonts w:ascii="Source Sans Pro" w:eastAsia="Source Sans Pro" w:hAnsi="Source Sans Pro" w:cs="Source Sans Pro"/>
                  <w:sz w:val="20"/>
                  <w:szCs w:val="20"/>
                </w:rPr>
                <w:t>https://medium.com/@hariharan.eswaran</w:t>
              </w:r>
            </w:hyperlink>
          </w:p>
          <w:p w14:paraId="65E816AF" w14:textId="77777777" w:rsidR="00736C07" w:rsidRDefault="00736C07" w:rsidP="00736C07">
            <w:pPr>
              <w:pStyle w:val="documentskn-mld9ullinth-last-child1"/>
              <w:spacing w:line="260" w:lineRule="atLeast"/>
              <w:ind w:left="200"/>
              <w:rPr>
                <w:rStyle w:val="documentskn-mld9left-box"/>
                <w:rFonts w:ascii="Source Sans Pro" w:eastAsia="Source Sans Pro" w:hAnsi="Source Sans Pro" w:cs="Source Sans Pro"/>
                <w:color w:val="2A2A2A"/>
                <w:sz w:val="20"/>
                <w:szCs w:val="20"/>
              </w:rPr>
            </w:pPr>
          </w:p>
          <w:p w14:paraId="13BB2E57" w14:textId="77777777" w:rsidR="005F7A25" w:rsidRDefault="005F7A25">
            <w:pPr>
              <w:pStyle w:val="documentskn-mld9sectiontitle"/>
              <w:spacing w:before="400" w:after="100"/>
              <w:rPr>
                <w:rStyle w:val="documentskn-mld9left-box"/>
                <w:rFonts w:ascii="Source Sans Pro" w:eastAsia="Source Sans Pro" w:hAnsi="Source Sans Pro" w:cs="Source Sans Pro"/>
                <w:color w:val="2A2A2A"/>
              </w:rPr>
            </w:pPr>
          </w:p>
          <w:p w14:paraId="0EED6F43" w14:textId="77777777" w:rsidR="00736C07" w:rsidRDefault="00736C07" w:rsidP="00CA32F9">
            <w:pPr>
              <w:pStyle w:val="documentskn-mld9ullinth-last-child1"/>
              <w:numPr>
                <w:ilvl w:val="0"/>
                <w:numId w:val="17"/>
              </w:numPr>
              <w:spacing w:line="260" w:lineRule="atLeast"/>
              <w:rPr>
                <w:rStyle w:val="documentskn-mld9left-box"/>
                <w:rFonts w:ascii="Source Sans Pro" w:eastAsia="Source Sans Pro" w:hAnsi="Source Sans Pro" w:cs="Source Sans Pro"/>
                <w:color w:val="2A2A2A"/>
                <w:sz w:val="20"/>
                <w:szCs w:val="20"/>
              </w:rPr>
            </w:pPr>
          </w:p>
        </w:tc>
        <w:tc>
          <w:tcPr>
            <w:tcW w:w="310" w:type="dxa"/>
            <w:tcBorders>
              <w:right w:val="single" w:sz="8" w:space="0" w:color="404040"/>
            </w:tcBorders>
            <w:tcMar>
              <w:top w:w="0" w:type="dxa"/>
              <w:left w:w="0" w:type="dxa"/>
              <w:bottom w:w="0" w:type="dxa"/>
              <w:right w:w="0" w:type="dxa"/>
            </w:tcMar>
            <w:hideMark/>
          </w:tcPr>
          <w:p w14:paraId="45D224E5" w14:textId="77777777" w:rsidR="000A7A1D" w:rsidRDefault="000A7A1D">
            <w:pPr>
              <w:pStyle w:val="documentmiddleleftcellParagraph"/>
              <w:pBdr>
                <w:right w:val="none" w:sz="0" w:space="0" w:color="auto"/>
              </w:pBdr>
              <w:spacing w:line="260" w:lineRule="atLeast"/>
              <w:textAlignment w:val="auto"/>
              <w:rPr>
                <w:rStyle w:val="documentmiddleleftcell"/>
                <w:rFonts w:ascii="Source Sans Pro" w:eastAsia="Source Sans Pro" w:hAnsi="Source Sans Pro" w:cs="Source Sans Pro"/>
                <w:color w:val="2A2A2A"/>
                <w:sz w:val="20"/>
                <w:szCs w:val="20"/>
              </w:rPr>
            </w:pPr>
          </w:p>
        </w:tc>
        <w:tc>
          <w:tcPr>
            <w:tcW w:w="300" w:type="dxa"/>
            <w:tcMar>
              <w:top w:w="0" w:type="dxa"/>
              <w:left w:w="0" w:type="dxa"/>
              <w:bottom w:w="0" w:type="dxa"/>
              <w:right w:w="0" w:type="dxa"/>
            </w:tcMar>
            <w:vAlign w:val="bottom"/>
            <w:hideMark/>
          </w:tcPr>
          <w:p w14:paraId="29DE50F1" w14:textId="77777777" w:rsidR="000A7A1D" w:rsidRDefault="000A7A1D">
            <w:pPr>
              <w:pStyle w:val="documentmiddleleftcellParagraph"/>
              <w:pBdr>
                <w:right w:val="none" w:sz="0" w:space="0" w:color="auto"/>
              </w:pBdr>
              <w:spacing w:line="260" w:lineRule="atLeast"/>
              <w:textAlignment w:val="auto"/>
              <w:rPr>
                <w:rStyle w:val="documentmiddleleftcell"/>
                <w:rFonts w:ascii="Source Sans Pro" w:eastAsia="Source Sans Pro" w:hAnsi="Source Sans Pro" w:cs="Source Sans Pro"/>
                <w:color w:val="2A2A2A"/>
                <w:sz w:val="20"/>
                <w:szCs w:val="20"/>
              </w:rPr>
            </w:pPr>
          </w:p>
        </w:tc>
        <w:tc>
          <w:tcPr>
            <w:tcW w:w="6930" w:type="dxa"/>
            <w:tcMar>
              <w:top w:w="0" w:type="dxa"/>
              <w:left w:w="0" w:type="dxa"/>
              <w:bottom w:w="0" w:type="dxa"/>
              <w:right w:w="0" w:type="dxa"/>
            </w:tcMar>
            <w:hideMark/>
          </w:tcPr>
          <w:p w14:paraId="50D3E8AB" w14:textId="77777777" w:rsidR="000A7A1D" w:rsidRPr="00166EEE" w:rsidRDefault="00E534F0" w:rsidP="00166EEE">
            <w:pPr>
              <w:pStyle w:val="documentskn-mld9name"/>
              <w:spacing w:line="720" w:lineRule="exact"/>
              <w:rPr>
                <w:rStyle w:val="documentskn-mld9right-box"/>
                <w:rFonts w:ascii="Source Sans Pro" w:eastAsia="Source Sans Pro" w:hAnsi="Source Sans Pro" w:cs="Source Sans Pro"/>
                <w:color w:val="2A2A2A"/>
              </w:rPr>
            </w:pPr>
            <w:r>
              <w:rPr>
                <w:rStyle w:val="documentskn-mld9right-box"/>
                <w:rFonts w:ascii="Source Sans Pro" w:eastAsia="Source Sans Pro" w:hAnsi="Source Sans Pro" w:cs="Source Sans Pro"/>
                <w:noProof/>
                <w:color w:val="2A2A2A"/>
              </w:rPr>
              <w:drawing>
                <wp:anchor distT="0" distB="0" distL="114300" distR="114300" simplePos="0" relativeHeight="251658240" behindDoc="0" locked="0" layoutInCell="1" allowOverlap="1" wp14:anchorId="2C6AF5F1" wp14:editId="1E69E104">
                  <wp:simplePos x="0" y="0"/>
                  <wp:positionH relativeFrom="column">
                    <wp:posOffset>-241300</wp:posOffset>
                  </wp:positionH>
                  <wp:positionV relativeFrom="line">
                    <wp:posOffset>0</wp:posOffset>
                  </wp:positionV>
                  <wp:extent cx="38735" cy="521283"/>
                  <wp:effectExtent l="0" t="0" r="0" b="0"/>
                  <wp:wrapNone/>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9"/>
                          <a:stretch>
                            <a:fillRect/>
                          </a:stretch>
                        </pic:blipFill>
                        <pic:spPr>
                          <a:xfrm>
                            <a:off x="0" y="0"/>
                            <a:ext cx="38735" cy="521283"/>
                          </a:xfrm>
                          <a:prstGeom prst="rect">
                            <a:avLst/>
                          </a:prstGeom>
                        </pic:spPr>
                      </pic:pic>
                    </a:graphicData>
                  </a:graphic>
                </wp:anchor>
              </w:drawing>
            </w:r>
            <w:r>
              <w:rPr>
                <w:rStyle w:val="span"/>
                <w:rFonts w:ascii="Source Sans Pro Light" w:eastAsia="Source Sans Pro Light" w:hAnsi="Source Sans Pro Light" w:cs="Source Sans Pro Light"/>
                <w:color w:val="2A2A2A"/>
              </w:rPr>
              <w:t>Hariharan</w:t>
            </w:r>
            <w:r>
              <w:rPr>
                <w:rStyle w:val="documentskn-mld9right-box"/>
                <w:rFonts w:ascii="Source Sans Pro Light" w:eastAsia="Source Sans Pro Light" w:hAnsi="Source Sans Pro Light" w:cs="Source Sans Pro Light"/>
                <w:color w:val="2A2A2A"/>
              </w:rPr>
              <w:t xml:space="preserve"> </w:t>
            </w:r>
            <w:r>
              <w:rPr>
                <w:rStyle w:val="span"/>
                <w:rFonts w:ascii="Source Sans Pro Light" w:eastAsia="Source Sans Pro Light" w:hAnsi="Source Sans Pro Light" w:cs="Source Sans Pro Light"/>
                <w:color w:val="2A2A2A"/>
              </w:rPr>
              <w:t>Eswaran</w:t>
            </w:r>
          </w:p>
          <w:p w14:paraId="6C91CE05" w14:textId="77777777" w:rsidR="000A7A1D" w:rsidRDefault="00E534F0">
            <w:pPr>
              <w:pStyle w:val="documentskn-mld9sectiontitle"/>
              <w:spacing w:before="800" w:after="100"/>
              <w:rPr>
                <w:rStyle w:val="documentskn-mld9right-box"/>
                <w:rFonts w:ascii="Source Sans Pro" w:eastAsia="Source Sans Pro" w:hAnsi="Source Sans Pro" w:cs="Source Sans Pro"/>
                <w:color w:val="2A2A2A"/>
              </w:rPr>
            </w:pPr>
            <w:r>
              <w:rPr>
                <w:rStyle w:val="documentskn-mld9right-box"/>
                <w:rFonts w:ascii="Source Sans Pro" w:eastAsia="Source Sans Pro" w:hAnsi="Source Sans Pro" w:cs="Source Sans Pro"/>
                <w:color w:val="2A2A2A"/>
              </w:rPr>
              <w:t>Personal Summary</w:t>
            </w:r>
          </w:p>
          <w:p w14:paraId="30999738" w14:textId="644486B0" w:rsidR="000A7A1D" w:rsidRDefault="00E534F0">
            <w:pPr>
              <w:pStyle w:val="p"/>
              <w:spacing w:line="260" w:lineRule="atLeast"/>
              <w:rPr>
                <w:rStyle w:val="documentskn-mld9right-box"/>
                <w:rFonts w:ascii="Source Sans Pro" w:eastAsia="Source Sans Pro" w:hAnsi="Source Sans Pro" w:cs="Source Sans Pro"/>
                <w:color w:val="2A2A2A"/>
                <w:sz w:val="20"/>
                <w:szCs w:val="20"/>
              </w:rPr>
            </w:pPr>
            <w:r>
              <w:rPr>
                <w:rStyle w:val="documentskn-mld9right-box"/>
                <w:rFonts w:ascii="Source Sans Pro" w:eastAsia="Source Sans Pro" w:hAnsi="Source Sans Pro" w:cs="Source Sans Pro"/>
                <w:color w:val="2A2A2A"/>
                <w:sz w:val="20"/>
                <w:szCs w:val="20"/>
              </w:rPr>
              <w:t xml:space="preserve">Versatile </w:t>
            </w:r>
            <w:r w:rsidR="004531CB">
              <w:rPr>
                <w:rStyle w:val="documentskn-mld9right-box"/>
                <w:rFonts w:ascii="Source Sans Pro" w:eastAsia="Source Sans Pro" w:hAnsi="Source Sans Pro" w:cs="Source Sans Pro"/>
                <w:color w:val="2A2A2A"/>
                <w:sz w:val="20"/>
                <w:szCs w:val="20"/>
              </w:rPr>
              <w:t>P</w:t>
            </w:r>
            <w:r w:rsidR="008F0905">
              <w:rPr>
                <w:rStyle w:val="documentskn-mld9right-box"/>
                <w:rFonts w:ascii="Source Sans Pro" w:eastAsia="Source Sans Pro" w:hAnsi="Source Sans Pro" w:cs="Source Sans Pro"/>
                <w:color w:val="2A2A2A"/>
                <w:sz w:val="20"/>
                <w:szCs w:val="20"/>
              </w:rPr>
              <w:t>rincipal</w:t>
            </w:r>
            <w:r>
              <w:rPr>
                <w:rStyle w:val="documentskn-mld9right-box"/>
                <w:rFonts w:ascii="Source Sans Pro" w:eastAsia="Source Sans Pro" w:hAnsi="Source Sans Pro" w:cs="Source Sans Pro"/>
                <w:color w:val="2A2A2A"/>
                <w:sz w:val="20"/>
                <w:szCs w:val="20"/>
              </w:rPr>
              <w:t xml:space="preserve"> Engineer with </w:t>
            </w:r>
            <w:r w:rsidR="0019564A">
              <w:rPr>
                <w:rStyle w:val="documentskn-mld9right-box"/>
                <w:rFonts w:ascii="Source Sans Pro" w:eastAsia="Source Sans Pro" w:hAnsi="Source Sans Pro" w:cs="Source Sans Pro"/>
                <w:color w:val="2A2A2A"/>
                <w:sz w:val="20"/>
                <w:szCs w:val="20"/>
              </w:rPr>
              <w:t>20</w:t>
            </w:r>
            <w:r>
              <w:rPr>
                <w:rStyle w:val="documentskn-mld9right-box"/>
                <w:rFonts w:ascii="Source Sans Pro" w:eastAsia="Source Sans Pro" w:hAnsi="Source Sans Pro" w:cs="Source Sans Pro"/>
                <w:color w:val="2A2A2A"/>
                <w:sz w:val="20"/>
                <w:szCs w:val="20"/>
              </w:rPr>
              <w:t xml:space="preserve"> years of experience in banking technology, enterprise architecture, and agile delivery. Proven track record in leading cross-functional engineering chapters, establishing coding and security standards, and driving cloud-native transformations. Strong expertise in Java, Spring Boot, Microservices, AWS, Kubernetes, and enterprise integration. Skilled at mentoring engineers, embedding DevSecOps practices, and aligning technical delivery with business strategy in highly regulated environments.</w:t>
            </w:r>
          </w:p>
          <w:p w14:paraId="0F4B0D7F" w14:textId="77777777" w:rsidR="000A7A1D" w:rsidRDefault="00E534F0">
            <w:pPr>
              <w:pStyle w:val="documentskn-mld9sectiontitle"/>
              <w:spacing w:before="400" w:after="100"/>
              <w:rPr>
                <w:rStyle w:val="documentskn-mld9right-box"/>
                <w:rFonts w:ascii="Source Sans Pro" w:eastAsia="Source Sans Pro" w:hAnsi="Source Sans Pro" w:cs="Source Sans Pro"/>
                <w:color w:val="2A2A2A"/>
              </w:rPr>
            </w:pPr>
            <w:r>
              <w:rPr>
                <w:rStyle w:val="documentskn-mld9right-box"/>
                <w:rFonts w:ascii="Source Sans Pro" w:eastAsia="Source Sans Pro" w:hAnsi="Source Sans Pro" w:cs="Source Sans Pro"/>
                <w:color w:val="2A2A2A"/>
              </w:rPr>
              <w:t>Professional Experience</w:t>
            </w:r>
          </w:p>
          <w:p w14:paraId="4D5185EC" w14:textId="77777777" w:rsidR="000A7A1D" w:rsidRPr="004531CB" w:rsidRDefault="00E534F0">
            <w:pPr>
              <w:pStyle w:val="documentskn-mld9disp-blk"/>
              <w:spacing w:line="260" w:lineRule="atLeast"/>
              <w:rPr>
                <w:rStyle w:val="documentskn-mld9txt-capitalize"/>
                <w:rFonts w:eastAsia="Source Sans Pro"/>
              </w:rPr>
            </w:pPr>
            <w:r>
              <w:rPr>
                <w:rStyle w:val="documentskn-mld9txt-capitalize"/>
                <w:rFonts w:ascii="Source Sans Pro" w:eastAsia="Source Sans Pro" w:hAnsi="Source Sans Pro" w:cs="Source Sans Pro"/>
                <w:b/>
                <w:bCs/>
                <w:color w:val="2A2A2A"/>
                <w:sz w:val="20"/>
                <w:szCs w:val="20"/>
              </w:rPr>
              <w:t>NatWest Group</w:t>
            </w:r>
            <w:r>
              <w:rPr>
                <w:rStyle w:val="span"/>
                <w:rFonts w:ascii="Source Sans Pro" w:eastAsia="Source Sans Pro" w:hAnsi="Source Sans Pro" w:cs="Source Sans Pro"/>
                <w:b/>
                <w:bCs/>
                <w:color w:val="2A2A2A"/>
                <w:sz w:val="20"/>
                <w:szCs w:val="20"/>
              </w:rPr>
              <w:t xml:space="preserve"> </w:t>
            </w:r>
            <w:r w:rsidR="003739FB">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sidR="001022D7">
              <w:rPr>
                <w:rStyle w:val="documentskn-mld9txt-capitalize"/>
                <w:rFonts w:ascii="Source Sans Pro" w:eastAsia="Source Sans Pro" w:hAnsi="Source Sans Pro" w:cs="Source Sans Pro"/>
                <w:b/>
                <w:bCs/>
                <w:color w:val="2A2A2A"/>
                <w:sz w:val="20"/>
                <w:szCs w:val="20"/>
              </w:rPr>
              <w:t>P</w:t>
            </w:r>
            <w:r w:rsidR="003739FB">
              <w:rPr>
                <w:rStyle w:val="documentskn-mld9txt-capitalize"/>
                <w:rFonts w:ascii="Source Sans Pro" w:eastAsia="Source Sans Pro" w:hAnsi="Source Sans Pro" w:cs="Source Sans Pro"/>
                <w:b/>
                <w:bCs/>
                <w:color w:val="2A2A2A"/>
                <w:sz w:val="20"/>
                <w:szCs w:val="20"/>
              </w:rPr>
              <w:t>rincipal Engineer -C10</w:t>
            </w:r>
            <w:r>
              <w:rPr>
                <w:rStyle w:val="documentskn-mld9txt-capitalize"/>
                <w:rFonts w:ascii="Source Sans Pro" w:eastAsia="Source Sans Pro" w:hAnsi="Source Sans Pro" w:cs="Source Sans Pro"/>
                <w:b/>
                <w:bCs/>
                <w:color w:val="2A2A2A"/>
                <w:sz w:val="20"/>
                <w:szCs w:val="20"/>
              </w:rPr>
              <w:t xml:space="preserve"> – Debit Card Profiling (DCP)</w:t>
            </w:r>
          </w:p>
          <w:p w14:paraId="4B8B7ED5" w14:textId="77777777" w:rsidR="000A7A1D" w:rsidRPr="004531CB" w:rsidRDefault="001022D7">
            <w:pPr>
              <w:pStyle w:val="documentskn-mld9disp-blk"/>
              <w:spacing w:line="260" w:lineRule="atLeast"/>
              <w:rPr>
                <w:rStyle w:val="documentskn-mld9txt-capitalize"/>
                <w:rFonts w:eastAsia="Source Sans Pro"/>
                <w:b/>
                <w:bCs/>
              </w:rPr>
            </w:pPr>
            <w:r>
              <w:rPr>
                <w:rStyle w:val="documentskn-mld9txt-capitalize"/>
                <w:rFonts w:eastAsia="Source Sans Pro"/>
                <w:b/>
                <w:bCs/>
              </w:rPr>
              <w:t>Chennai</w:t>
            </w:r>
          </w:p>
          <w:p w14:paraId="418D91E3"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09/2023 - Current</w:t>
            </w:r>
          </w:p>
          <w:p w14:paraId="6F228981" w14:textId="77777777" w:rsidR="000A7A1D" w:rsidRDefault="00E534F0" w:rsidP="00302638">
            <w:pPr>
              <w:pStyle w:val="documentskn-mld9ulli"/>
              <w:spacing w:before="120" w:line="260" w:lineRule="atLeast"/>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Overview</w:t>
            </w:r>
            <w:r>
              <w:rPr>
                <w:rStyle w:val="span"/>
                <w:rFonts w:ascii="Source Sans Pro" w:eastAsia="Source Sans Pro" w:hAnsi="Source Sans Pro" w:cs="Source Sans Pro"/>
                <w:color w:val="2A2A2A"/>
                <w:sz w:val="20"/>
                <w:szCs w:val="20"/>
              </w:rPr>
              <w:t xml:space="preserve">: </w:t>
            </w:r>
            <w:r w:rsidR="00F318D8" w:rsidRPr="00F318D8">
              <w:rPr>
                <w:rFonts w:ascii="Source Sans Pro" w:eastAsia="Source Sans Pro" w:hAnsi="Source Sans Pro" w:cs="Source Sans Pro"/>
                <w:color w:val="2A2A2A"/>
                <w:sz w:val="20"/>
                <w:szCs w:val="20"/>
              </w:rPr>
              <w:t>DCP is an AI-powered debit card transaction monitoring platform designed to reduce false positives, improve customer experience, and strengthen fraud prevention through predictive analytics, Generative AI, and Agentic AI capabilities. Leveraging real-time transaction data, machine learning models, LLMs, and autonomous AI agents, the platform provides intelligent fraud detection, automated investigation workflows, and contextual decision support. The solution enables fraud analysts and business users to rapidly define, test, and deploy fraud prevention strategies while utilizing AI-driven insights to accelerate investigations and improve operational efficiency.</w:t>
            </w:r>
          </w:p>
          <w:p w14:paraId="1B02041D" w14:textId="77777777" w:rsidR="00AF45A9" w:rsidRDefault="00F318D8">
            <w:pPr>
              <w:pStyle w:val="documentskn-mld9ulli"/>
              <w:numPr>
                <w:ilvl w:val="0"/>
                <w:numId w:val="5"/>
              </w:numPr>
              <w:spacing w:line="260" w:lineRule="atLeast"/>
              <w:ind w:left="200" w:hanging="192"/>
              <w:rPr>
                <w:rStyle w:val="span"/>
                <w:rFonts w:ascii="Source Sans Pro" w:eastAsia="Source Sans Pro" w:hAnsi="Source Sans Pro" w:cs="Source Sans Pro"/>
                <w:color w:val="2A2A2A"/>
                <w:sz w:val="20"/>
                <w:szCs w:val="20"/>
              </w:rPr>
            </w:pPr>
            <w:r w:rsidRPr="00F318D8">
              <w:rPr>
                <w:rFonts w:ascii="Source Sans Pro" w:eastAsia="Source Sans Pro" w:hAnsi="Source Sans Pro" w:cs="Source Sans Pro"/>
                <w:color w:val="2A2A2A"/>
                <w:sz w:val="20"/>
                <w:szCs w:val="20"/>
              </w:rPr>
              <w:t xml:space="preserve">Architected and developed enterprise-scale </w:t>
            </w:r>
            <w:r w:rsidRPr="00F318D8">
              <w:rPr>
                <w:rFonts w:ascii="Source Sans Pro" w:eastAsia="Source Sans Pro" w:hAnsi="Source Sans Pro" w:cs="Source Sans Pro"/>
                <w:b/>
                <w:bCs/>
                <w:color w:val="2A2A2A"/>
                <w:sz w:val="20"/>
                <w:szCs w:val="20"/>
              </w:rPr>
              <w:t>AI-powered fraud detection and transaction monitoring platforms</w:t>
            </w:r>
            <w:r w:rsidRPr="00F318D8">
              <w:rPr>
                <w:rFonts w:ascii="Source Sans Pro" w:eastAsia="Source Sans Pro" w:hAnsi="Source Sans Pro" w:cs="Source Sans Pro"/>
                <w:color w:val="2A2A2A"/>
                <w:sz w:val="20"/>
                <w:szCs w:val="20"/>
              </w:rPr>
              <w:t xml:space="preserve"> using Java 21, Spring Boot, Microservices, and AWS cloud-native services.</w:t>
            </w:r>
          </w:p>
          <w:p w14:paraId="376495E4" w14:textId="77777777" w:rsidR="000A7A1D" w:rsidRDefault="00F318D8">
            <w:pPr>
              <w:pStyle w:val="documentskn-mld9ulli"/>
              <w:numPr>
                <w:ilvl w:val="0"/>
                <w:numId w:val="5"/>
              </w:numPr>
              <w:spacing w:line="260" w:lineRule="atLeast"/>
              <w:ind w:left="200" w:hanging="192"/>
              <w:rPr>
                <w:rStyle w:val="span"/>
                <w:rFonts w:ascii="Source Sans Pro" w:eastAsia="Source Sans Pro" w:hAnsi="Source Sans Pro" w:cs="Source Sans Pro"/>
                <w:color w:val="2A2A2A"/>
                <w:sz w:val="20"/>
                <w:szCs w:val="20"/>
              </w:rPr>
            </w:pPr>
            <w:r w:rsidRPr="00F318D8">
              <w:rPr>
                <w:rFonts w:ascii="Source Sans Pro" w:eastAsia="Source Sans Pro" w:hAnsi="Source Sans Pro" w:cs="Source Sans Pro"/>
                <w:color w:val="2A2A2A"/>
                <w:sz w:val="20"/>
                <w:szCs w:val="20"/>
              </w:rPr>
              <w:t xml:space="preserve">Designed end-to-end </w:t>
            </w:r>
            <w:r w:rsidRPr="00F318D8">
              <w:rPr>
                <w:rFonts w:ascii="Source Sans Pro" w:eastAsia="Source Sans Pro" w:hAnsi="Source Sans Pro" w:cs="Source Sans Pro"/>
                <w:b/>
                <w:bCs/>
                <w:color w:val="2A2A2A"/>
                <w:sz w:val="20"/>
                <w:szCs w:val="20"/>
              </w:rPr>
              <w:t>Agentic AI architectures</w:t>
            </w:r>
            <w:r w:rsidRPr="00F318D8">
              <w:rPr>
                <w:rFonts w:ascii="Source Sans Pro" w:eastAsia="Source Sans Pro" w:hAnsi="Source Sans Pro" w:cs="Source Sans Pro"/>
                <w:color w:val="2A2A2A"/>
                <w:sz w:val="20"/>
                <w:szCs w:val="20"/>
              </w:rPr>
              <w:t xml:space="preserve"> enabling autonomous fraud investigation agents to analyze transaction patterns, retrieve contextual data, execute investigative workflows, and provide actionable recommendations to fraud analysts.</w:t>
            </w:r>
          </w:p>
          <w:p w14:paraId="28D71F00" w14:textId="77777777" w:rsidR="000A7A1D" w:rsidRDefault="00F318D8">
            <w:pPr>
              <w:pStyle w:val="documentskn-mld9ulli"/>
              <w:numPr>
                <w:ilvl w:val="0"/>
                <w:numId w:val="5"/>
              </w:numPr>
              <w:spacing w:line="260" w:lineRule="atLeast"/>
              <w:ind w:left="200" w:hanging="192"/>
              <w:rPr>
                <w:rStyle w:val="span"/>
                <w:rFonts w:ascii="Source Sans Pro" w:eastAsia="Source Sans Pro" w:hAnsi="Source Sans Pro" w:cs="Source Sans Pro"/>
                <w:color w:val="2A2A2A"/>
                <w:sz w:val="20"/>
                <w:szCs w:val="20"/>
              </w:rPr>
            </w:pPr>
            <w:r w:rsidRPr="00F318D8">
              <w:rPr>
                <w:rFonts w:ascii="Source Sans Pro" w:eastAsia="Source Sans Pro" w:hAnsi="Source Sans Pro" w:cs="Source Sans Pro"/>
                <w:color w:val="2A2A2A"/>
                <w:sz w:val="20"/>
                <w:szCs w:val="20"/>
              </w:rPr>
              <w:t xml:space="preserve">Built and integrated </w:t>
            </w:r>
            <w:r w:rsidRPr="00F318D8">
              <w:rPr>
                <w:rFonts w:ascii="Source Sans Pro" w:eastAsia="Source Sans Pro" w:hAnsi="Source Sans Pro" w:cs="Source Sans Pro"/>
                <w:b/>
                <w:bCs/>
                <w:color w:val="2A2A2A"/>
                <w:sz w:val="20"/>
                <w:szCs w:val="20"/>
              </w:rPr>
              <w:t>Generative AI solutions</w:t>
            </w:r>
            <w:r w:rsidRPr="00F318D8">
              <w:rPr>
                <w:rFonts w:ascii="Source Sans Pro" w:eastAsia="Source Sans Pro" w:hAnsi="Source Sans Pro" w:cs="Source Sans Pro"/>
                <w:color w:val="2A2A2A"/>
                <w:sz w:val="20"/>
                <w:szCs w:val="20"/>
              </w:rPr>
              <w:t xml:space="preserve"> leveraging LLMs and Retrieval-Augmented Generation (RAG) to generate intelligent case summaries, fraud explanations, risk assessments, and investigation insights.</w:t>
            </w:r>
          </w:p>
          <w:p w14:paraId="5FCD0E4D" w14:textId="77777777" w:rsidR="000A7A1D" w:rsidRDefault="00F318D8">
            <w:pPr>
              <w:pStyle w:val="documentskn-mld9ulli"/>
              <w:numPr>
                <w:ilvl w:val="0"/>
                <w:numId w:val="5"/>
              </w:numPr>
              <w:spacing w:line="260" w:lineRule="atLeast"/>
              <w:ind w:left="200" w:hanging="192"/>
              <w:rPr>
                <w:rStyle w:val="span"/>
                <w:rFonts w:ascii="Source Sans Pro" w:eastAsia="Source Sans Pro" w:hAnsi="Source Sans Pro" w:cs="Source Sans Pro"/>
                <w:color w:val="2A2A2A"/>
                <w:sz w:val="20"/>
                <w:szCs w:val="20"/>
              </w:rPr>
            </w:pPr>
            <w:r w:rsidRPr="00F318D8">
              <w:rPr>
                <w:rFonts w:ascii="Source Sans Pro" w:eastAsia="Source Sans Pro" w:hAnsi="Source Sans Pro" w:cs="Source Sans Pro"/>
                <w:color w:val="2A2A2A"/>
                <w:sz w:val="20"/>
                <w:szCs w:val="20"/>
              </w:rPr>
              <w:t>Remained highly hands-on, leading the design and development of critical backend services, AI orchestration layers, APIs, and event-driven processing components while mentoring engineering teams.</w:t>
            </w:r>
            <w:r w:rsidRPr="00F318D8">
              <w:rPr>
                <w:rFonts w:ascii="Source Sans Pro" w:eastAsia="Source Sans Pro" w:hAnsi="Source Sans Pro" w:cs="Source Sans Pro"/>
                <w:color w:val="2A2A2A"/>
                <w:sz w:val="20"/>
                <w:szCs w:val="20"/>
              </w:rPr>
              <w:br/>
              <w:t>• Defined microservice architecture standards, domain boundaries, API contracts, security frameworks, and cloud architecture patterns to ensure scalability, resilience, and maintainability.</w:t>
            </w:r>
            <w:r w:rsidRPr="00F318D8">
              <w:rPr>
                <w:rFonts w:ascii="Source Sans Pro" w:eastAsia="Source Sans Pro" w:hAnsi="Source Sans Pro" w:cs="Source Sans Pro"/>
                <w:color w:val="2A2A2A"/>
                <w:sz w:val="20"/>
                <w:szCs w:val="20"/>
              </w:rPr>
              <w:br/>
              <w:t>• Developed AI orchestration services using Spring AI and LangChain4j to integrate foundation models, enterprise knowledge bases, vector search, and business workflows.</w:t>
            </w:r>
            <w:r w:rsidRPr="00F318D8">
              <w:rPr>
                <w:rFonts w:ascii="Source Sans Pro" w:eastAsia="Source Sans Pro" w:hAnsi="Source Sans Pro" w:cs="Source Sans Pro"/>
                <w:color w:val="2A2A2A"/>
                <w:sz w:val="20"/>
                <w:szCs w:val="20"/>
              </w:rPr>
              <w:br/>
              <w:t xml:space="preserve">• Architected RAG-based solutions using vector databases and semantic search capabilities to provide contextual intelligence for fraud detection and case </w:t>
            </w:r>
            <w:r w:rsidRPr="00F318D8">
              <w:rPr>
                <w:rFonts w:ascii="Source Sans Pro" w:eastAsia="Source Sans Pro" w:hAnsi="Source Sans Pro" w:cs="Source Sans Pro"/>
                <w:color w:val="2A2A2A"/>
                <w:sz w:val="20"/>
                <w:szCs w:val="20"/>
              </w:rPr>
              <w:lastRenderedPageBreak/>
              <w:t>management processes.</w:t>
            </w:r>
            <w:r w:rsidRPr="00F318D8">
              <w:rPr>
                <w:rFonts w:ascii="Source Sans Pro" w:eastAsia="Source Sans Pro" w:hAnsi="Source Sans Pro" w:cs="Source Sans Pro"/>
                <w:color w:val="2A2A2A"/>
                <w:sz w:val="20"/>
                <w:szCs w:val="20"/>
              </w:rPr>
              <w:br/>
              <w:t>• Designed and implemented real-time transaction processing pipelines using Kafka, AWS EventBridge, SQS, and Step Functions to support high-volume fraud monitoring workloads.</w:t>
            </w:r>
            <w:r w:rsidRPr="00F318D8">
              <w:rPr>
                <w:rFonts w:ascii="Source Sans Pro" w:eastAsia="Source Sans Pro" w:hAnsi="Source Sans Pro" w:cs="Source Sans Pro"/>
                <w:color w:val="2A2A2A"/>
                <w:sz w:val="20"/>
                <w:szCs w:val="20"/>
              </w:rPr>
              <w:br/>
              <w:t>• Designed cloud-native deployment architectures on AWS EKS, ECS Fargate, Lambda, and API Gateway to support highly available and resilient AI-powered services.</w:t>
            </w:r>
            <w:r w:rsidRPr="00F318D8">
              <w:rPr>
                <w:rFonts w:ascii="Source Sans Pro" w:eastAsia="Source Sans Pro" w:hAnsi="Source Sans Pro" w:cs="Source Sans Pro"/>
                <w:color w:val="2A2A2A"/>
                <w:sz w:val="20"/>
                <w:szCs w:val="20"/>
              </w:rPr>
              <w:br/>
              <w:t>• Collaborated closely with Product Owners, Domain Architects, Data Scientists, and MLOps teams to translate business requirements into scalable AI and fraud detection solutions.</w:t>
            </w:r>
            <w:r w:rsidRPr="00F318D8">
              <w:rPr>
                <w:rFonts w:ascii="Source Sans Pro" w:eastAsia="Source Sans Pro" w:hAnsi="Source Sans Pro" w:cs="Source Sans Pro"/>
                <w:color w:val="2A2A2A"/>
                <w:sz w:val="20"/>
                <w:szCs w:val="20"/>
              </w:rPr>
              <w:br/>
              <w:t>• Architected scalable fraud detection, anomaly detection, risk scoring, and intelligent case management solutions using a combination of machine learning, Generative AI, and rule-based decision engines.</w:t>
            </w:r>
          </w:p>
          <w:p w14:paraId="58AA8EDE"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w:t>
            </w:r>
            <w:r w:rsidR="00F318D8" w:rsidRPr="00F318D8">
              <w:rPr>
                <w:rFonts w:ascii="Source Sans Pro" w:eastAsia="Source Sans Pro" w:hAnsi="Source Sans Pro" w:cs="Source Sans Pro"/>
                <w:color w:val="2A2A2A"/>
                <w:sz w:val="20"/>
                <w:szCs w:val="20"/>
              </w:rPr>
              <w:t>Java 21, Spring Boot 3.x, Microservices, Generative AI, Agentic AI, LLMs, Spring AI, LangChain4j, Retrieval-Augmented Generation (RAG), Amazon Bedrock, Amazon SageMaker, OpenAI APIs, Pinecone,  AWS EKS, ECS Fargate, Lambda, Step Functions, EventBridge, SQS, SNS, API Gateway, S3, DynamoDB, Aurora PostgreSQL, Oracle, Kafka, Redis, OpenSearch/Elasticsearch, Terraform, Docker, Kubernetes</w:t>
            </w:r>
          </w:p>
          <w:p w14:paraId="2237ADE5"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Wells Fargo</w:t>
            </w:r>
            <w:r>
              <w:rPr>
                <w:rStyle w:val="span"/>
                <w:rFonts w:ascii="Source Sans Pro" w:eastAsia="Source Sans Pro" w:hAnsi="Source Sans Pro" w:cs="Source Sans Pro"/>
                <w:b/>
                <w:bCs/>
                <w:color w:val="2A2A2A"/>
                <w:sz w:val="20"/>
                <w:szCs w:val="20"/>
              </w:rPr>
              <w:t xml:space="preserve"> </w:t>
            </w:r>
            <w:r w:rsidR="003739FB">
              <w:rPr>
                <w:rStyle w:val="span"/>
                <w:rFonts w:ascii="Source Sans Pro" w:eastAsia="Source Sans Pro" w:hAnsi="Source Sans Pro" w:cs="Source Sans Pro"/>
                <w:b/>
                <w:bCs/>
                <w:color w:val="2A2A2A"/>
                <w:sz w:val="20"/>
                <w:szCs w:val="20"/>
              </w:rPr>
              <w:t>–</w:t>
            </w:r>
            <w:r w:rsidRPr="003739FB">
              <w:rPr>
                <w:rStyle w:val="span"/>
                <w:rFonts w:ascii="Source Sans Pro" w:eastAsia="Source Sans Pro" w:hAnsi="Source Sans Pro" w:cs="Source Sans Pro"/>
                <w:b/>
                <w:bCs/>
                <w:color w:val="2A2A2A"/>
                <w:sz w:val="20"/>
                <w:szCs w:val="20"/>
              </w:rPr>
              <w:t xml:space="preserve"> </w:t>
            </w:r>
            <w:r w:rsidR="003739FB" w:rsidRPr="003739FB">
              <w:rPr>
                <w:rStyle w:val="documentskn-mld9txt-capitalize"/>
                <w:rFonts w:eastAsia="Source Sans Pro"/>
                <w:b/>
                <w:bCs/>
              </w:rPr>
              <w:t>Vice President</w:t>
            </w:r>
            <w:r>
              <w:rPr>
                <w:rStyle w:val="documentskn-mld9txt-capitalize"/>
                <w:rFonts w:ascii="Source Sans Pro" w:eastAsia="Source Sans Pro" w:hAnsi="Source Sans Pro" w:cs="Source Sans Pro"/>
                <w:b/>
                <w:bCs/>
                <w:color w:val="2A2A2A"/>
                <w:sz w:val="20"/>
                <w:szCs w:val="20"/>
              </w:rPr>
              <w:t xml:space="preserve"> – GRACE</w:t>
            </w:r>
          </w:p>
          <w:p w14:paraId="4D16FC76"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Chennai</w:t>
            </w:r>
            <w:r>
              <w:rPr>
                <w:rStyle w:val="documentskn-mld9right-box"/>
                <w:rFonts w:ascii="Source Sans Pro" w:eastAsia="Source Sans Pro" w:hAnsi="Source Sans Pro" w:cs="Source Sans Pro"/>
                <w:i/>
                <w:iCs/>
                <w:color w:val="2A2A2A"/>
                <w:sz w:val="20"/>
                <w:szCs w:val="20"/>
              </w:rPr>
              <w:t xml:space="preserve"> </w:t>
            </w:r>
          </w:p>
          <w:p w14:paraId="6F8BF307" w14:textId="77777777" w:rsidR="00913D4A" w:rsidRDefault="00913D4A" w:rsidP="00302638">
            <w:pPr>
              <w:pStyle w:val="documentskn-mld9ulli"/>
              <w:spacing w:before="120" w:line="260" w:lineRule="atLeast"/>
              <w:rPr>
                <w:rFonts w:ascii="Source Sans Pro" w:eastAsia="Source Sans Pro" w:hAnsi="Source Sans Pro" w:cs="Source Sans Pro"/>
                <w:i/>
                <w:iCs/>
                <w:color w:val="2A2A2A"/>
                <w:sz w:val="20"/>
                <w:szCs w:val="20"/>
              </w:rPr>
            </w:pPr>
            <w:r w:rsidRPr="00913D4A">
              <w:rPr>
                <w:rFonts w:ascii="Source Sans Pro" w:eastAsia="Source Sans Pro" w:hAnsi="Source Sans Pro" w:cs="Source Sans Pro"/>
                <w:i/>
                <w:iCs/>
                <w:color w:val="2A2A2A"/>
                <w:sz w:val="20"/>
                <w:szCs w:val="20"/>
              </w:rPr>
              <w:t>10/2022 - 09/2023</w:t>
            </w:r>
          </w:p>
          <w:p w14:paraId="0310D834" w14:textId="5CA2E083" w:rsidR="000A7A1D" w:rsidRDefault="00E534F0" w:rsidP="00302638">
            <w:pPr>
              <w:pStyle w:val="documentskn-mld9ulli"/>
              <w:spacing w:before="120" w:line="260" w:lineRule="atLeast"/>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 xml:space="preserve"> Overview:</w:t>
            </w:r>
            <w:r>
              <w:rPr>
                <w:rStyle w:val="span"/>
                <w:rFonts w:ascii="Source Sans Pro" w:eastAsia="Source Sans Pro" w:hAnsi="Source Sans Pro" w:cs="Source Sans Pro"/>
                <w:color w:val="2A2A2A"/>
                <w:sz w:val="20"/>
                <w:szCs w:val="20"/>
              </w:rPr>
              <w:t xml:space="preserve"> GRACE is an end-to-end service for Virtual for corporate customers and it Can incorporate and enhance the Master and Visa virtual account process existing reporting process — supporting new regulations and increasing accuracy of existing transaction. Corporate users can create, modify and cancel the virtual cards using Grace platform.</w:t>
            </w:r>
          </w:p>
          <w:p w14:paraId="3842EB47" w14:textId="77777777" w:rsidR="00AF45A9" w:rsidRDefault="00AF45A9">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sidRPr="00AF45A9">
              <w:rPr>
                <w:rStyle w:val="span"/>
                <w:rFonts w:ascii="Source Sans Pro" w:eastAsia="Source Sans Pro" w:hAnsi="Source Sans Pro" w:cs="Source Sans Pro"/>
                <w:color w:val="2A2A2A"/>
                <w:sz w:val="20"/>
                <w:szCs w:val="20"/>
              </w:rPr>
              <w:t>Led and implemented secure, scalable event-driven solutions for corporate virtual card processing, managing a team of 14 engineers.</w:t>
            </w:r>
          </w:p>
          <w:p w14:paraId="7A48D8F6" w14:textId="77777777" w:rsidR="000A7A1D" w:rsidRDefault="00E534F0">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Migrated authentication from ADFS to Azure AD and transitioned services to a SaaS-based architecture.</w:t>
            </w:r>
          </w:p>
          <w:p w14:paraId="57B841DD" w14:textId="77777777" w:rsidR="000A7A1D" w:rsidRDefault="00E534F0">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Established governance, observability, and monitoring frameworks using OpenTelemetry, Prometheus, and CloudWatch.</w:t>
            </w:r>
          </w:p>
          <w:p w14:paraId="52C395B9" w14:textId="77777777" w:rsidR="000A7A1D" w:rsidRDefault="00E534F0">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Ensured compliance with model security, privacy, and regulatory guardrails.</w:t>
            </w:r>
          </w:p>
          <w:p w14:paraId="3453BD43" w14:textId="77777777" w:rsidR="000A7A1D" w:rsidRDefault="00E534F0">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0B909221" w14:textId="77777777" w:rsidR="000A7A1D" w:rsidRDefault="00E534F0">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Wells Fargo governance.</w:t>
            </w:r>
          </w:p>
          <w:p w14:paraId="4442A6D9" w14:textId="77777777" w:rsidR="000A7A1D" w:rsidRDefault="00E534F0">
            <w:pPr>
              <w:pStyle w:val="documentskn-mld9ulli"/>
              <w:numPr>
                <w:ilvl w:val="0"/>
                <w:numId w:val="6"/>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GRACE is an end-to-end service for Virtual for corporate customers and it Can incorporate and enhance the Master and Visa virtual account process existing reporting process — supporting new regulations and increasing accuracy of existing transaction. Corporate users can create, modify and cancel the virtual cards using Grace platform.</w:t>
            </w:r>
          </w:p>
          <w:p w14:paraId="4C07A8C6" w14:textId="77777777" w:rsidR="000A7A1D" w:rsidRDefault="00E534F0" w:rsidP="00302638">
            <w:pPr>
              <w:pStyle w:val="documentskn-mld9ullinth-last-child1"/>
              <w:spacing w:line="260" w:lineRule="atLeast"/>
              <w:ind w:left="8"/>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17, Spring Boot 3.x, Microservices, Azure VM, AKS, Jenkins CI/CD, Hibernate-JPA, Oracle, Docker, JUnit, SLF4J, Python, OpenAI GPT APIs, LangChain, Hugging Face, TensorFlow, PyTorch, Azure OpenAI Service, MLflow.</w:t>
            </w:r>
          </w:p>
          <w:p w14:paraId="5CE29AE1"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Altimetrik – CITI</w:t>
            </w:r>
            <w:r>
              <w:rPr>
                <w:rStyle w:val="span"/>
                <w:rFonts w:ascii="Source Sans Pro" w:eastAsia="Source Sans Pro" w:hAnsi="Source Sans Pro" w:cs="Source Sans Pro"/>
                <w:b/>
                <w:bCs/>
                <w:color w:val="2A2A2A"/>
                <w:sz w:val="20"/>
                <w:szCs w:val="20"/>
              </w:rPr>
              <w:t xml:space="preserve"> </w:t>
            </w:r>
            <w:r w:rsidR="003739FB">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sidR="003739FB">
              <w:rPr>
                <w:rStyle w:val="span"/>
                <w:rFonts w:ascii="Source Sans Pro" w:eastAsia="Source Sans Pro" w:hAnsi="Source Sans Pro" w:cs="Source Sans Pro"/>
                <w:b/>
                <w:bCs/>
                <w:color w:val="2A2A2A"/>
                <w:sz w:val="20"/>
                <w:szCs w:val="20"/>
              </w:rPr>
              <w:t>Senior Principal Architect</w:t>
            </w:r>
            <w:r>
              <w:rPr>
                <w:rStyle w:val="documentskn-mld9txt-capitalize"/>
                <w:rFonts w:ascii="Source Sans Pro" w:eastAsia="Source Sans Pro" w:hAnsi="Source Sans Pro" w:cs="Source Sans Pro"/>
                <w:b/>
                <w:bCs/>
                <w:color w:val="2A2A2A"/>
                <w:sz w:val="20"/>
                <w:szCs w:val="20"/>
              </w:rPr>
              <w:t xml:space="preserve"> – Commodity Keywords Lookup (FCKLS)</w:t>
            </w:r>
          </w:p>
          <w:p w14:paraId="7C5C999A"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lastRenderedPageBreak/>
              <w:t>India</w:t>
            </w:r>
            <w:r>
              <w:rPr>
                <w:rStyle w:val="documentskn-mld9right-box"/>
                <w:rFonts w:ascii="Source Sans Pro" w:eastAsia="Source Sans Pro" w:hAnsi="Source Sans Pro" w:cs="Source Sans Pro"/>
                <w:i/>
                <w:iCs/>
                <w:color w:val="2A2A2A"/>
                <w:sz w:val="20"/>
                <w:szCs w:val="20"/>
              </w:rPr>
              <w:t xml:space="preserve"> </w:t>
            </w:r>
          </w:p>
          <w:p w14:paraId="077DB06B"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 xml:space="preserve">11/2021 - </w:t>
            </w:r>
            <w:r w:rsidR="002B5D67">
              <w:rPr>
                <w:rStyle w:val="span"/>
                <w:rFonts w:ascii="Source Sans Pro" w:eastAsia="Source Sans Pro" w:hAnsi="Source Sans Pro" w:cs="Source Sans Pro"/>
                <w:i/>
                <w:iCs/>
                <w:color w:val="2A2A2A"/>
                <w:sz w:val="20"/>
                <w:szCs w:val="20"/>
              </w:rPr>
              <w:t>09</w:t>
            </w:r>
            <w:r>
              <w:rPr>
                <w:rStyle w:val="span"/>
                <w:rFonts w:ascii="Source Sans Pro" w:eastAsia="Source Sans Pro" w:hAnsi="Source Sans Pro" w:cs="Source Sans Pro"/>
                <w:i/>
                <w:iCs/>
                <w:color w:val="2A2A2A"/>
                <w:sz w:val="20"/>
                <w:szCs w:val="20"/>
              </w:rPr>
              <w:t>/2022</w:t>
            </w:r>
          </w:p>
          <w:p w14:paraId="7BE5BBEE" w14:textId="77777777" w:rsidR="000A7A1D" w:rsidRDefault="00E534F0" w:rsidP="00302638">
            <w:pPr>
              <w:pStyle w:val="documentskn-mld9ulli"/>
              <w:spacing w:before="120" w:line="260" w:lineRule="atLeast"/>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Company Overview:</w:t>
            </w:r>
            <w:r>
              <w:rPr>
                <w:rStyle w:val="span"/>
                <w:rFonts w:ascii="Source Sans Pro" w:eastAsia="Source Sans Pro" w:hAnsi="Source Sans Pro" w:cs="Source Sans Pro"/>
                <w:color w:val="2A2A2A"/>
                <w:sz w:val="20"/>
                <w:szCs w:val="20"/>
              </w:rPr>
              <w:t xml:space="preserve"> The customs clearance process begins with the descriptions on the Air Waybill. By completing your Air Waybills carefully - and by taking special care to provide clear, accurate and detailed commodity descriptions - you will help us to reduce clearance and delivery times. Unacceptably vague, ambiguous, in accurate or incomplete descriptions may result in shipments being held in customs or rejected, leading to delays and possible penalties.</w:t>
            </w:r>
          </w:p>
          <w:p w14:paraId="3767891B" w14:textId="77777777" w:rsidR="000A7A1D" w:rsidRDefault="00E534F0">
            <w:pPr>
              <w:pStyle w:val="documentskn-mld9ulli"/>
              <w:numPr>
                <w:ilvl w:val="0"/>
                <w:numId w:val="7"/>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Partner with Tribe Leads, Product Owners, and Domain Architects to align capability growth with business strategy.</w:t>
            </w:r>
          </w:p>
          <w:p w14:paraId="1A039D2A" w14:textId="77777777" w:rsidR="000A7A1D" w:rsidRDefault="00E534F0">
            <w:pPr>
              <w:pStyle w:val="documentskn-mld9ulli"/>
              <w:numPr>
                <w:ilvl w:val="0"/>
                <w:numId w:val="7"/>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17B10B42" w14:textId="77777777" w:rsidR="000A7A1D" w:rsidRDefault="00E534F0">
            <w:pPr>
              <w:pStyle w:val="documentskn-mld9ulli"/>
              <w:numPr>
                <w:ilvl w:val="0"/>
                <w:numId w:val="7"/>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7E09A2E3" w14:textId="77777777" w:rsidR="000A7A1D" w:rsidRDefault="00E534F0">
            <w:pPr>
              <w:pStyle w:val="documentskn-mld9ulli"/>
              <w:numPr>
                <w:ilvl w:val="0"/>
                <w:numId w:val="7"/>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SCB governance.</w:t>
            </w:r>
          </w:p>
          <w:p w14:paraId="52BADC58" w14:textId="77777777" w:rsidR="000A7A1D" w:rsidRDefault="00E534F0">
            <w:pPr>
              <w:pStyle w:val="documentskn-mld9ulli"/>
              <w:numPr>
                <w:ilvl w:val="0"/>
                <w:numId w:val="7"/>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65A3FBCD" w14:textId="77777777" w:rsidR="000A7A1D" w:rsidRDefault="00E534F0" w:rsidP="00302638">
            <w:pPr>
              <w:pStyle w:val="documentskn-mld9ullinth-last-child1"/>
              <w:spacing w:line="260" w:lineRule="atLeast"/>
              <w:ind w:left="8"/>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8, Spring Boot 2.x, Microservices, AWS Step Functions, S3, Fargate, Lambda, EKS, Hibernate-JPA, Oracle, Docker, JUnit, SLF4J.</w:t>
            </w:r>
          </w:p>
          <w:p w14:paraId="5EFFCD86"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Accenture – CITI</w:t>
            </w:r>
            <w:r>
              <w:rPr>
                <w:rStyle w:val="span"/>
                <w:rFonts w:ascii="Source Sans Pro" w:eastAsia="Source Sans Pro" w:hAnsi="Source Sans Pro" w:cs="Source Sans Pro"/>
                <w:b/>
                <w:bCs/>
                <w:color w:val="2A2A2A"/>
                <w:sz w:val="20"/>
                <w:szCs w:val="20"/>
              </w:rPr>
              <w:t xml:space="preserve"> </w:t>
            </w:r>
            <w:r w:rsidR="003739FB">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sidR="003739FB">
              <w:rPr>
                <w:rStyle w:val="documentskn-mld9txt-capitalize"/>
                <w:rFonts w:ascii="Source Sans Pro" w:eastAsia="Source Sans Pro" w:hAnsi="Source Sans Pro" w:cs="Source Sans Pro"/>
                <w:b/>
                <w:bCs/>
                <w:color w:val="2A2A2A"/>
                <w:sz w:val="20"/>
                <w:szCs w:val="20"/>
              </w:rPr>
              <w:t>Application Development Manager</w:t>
            </w:r>
            <w:r>
              <w:rPr>
                <w:rStyle w:val="documentskn-mld9txt-capitalize"/>
                <w:rFonts w:ascii="Source Sans Pro" w:eastAsia="Source Sans Pro" w:hAnsi="Source Sans Pro" w:cs="Source Sans Pro"/>
                <w:b/>
                <w:bCs/>
                <w:color w:val="2A2A2A"/>
                <w:sz w:val="20"/>
                <w:szCs w:val="20"/>
              </w:rPr>
              <w:t xml:space="preserve"> – FinCrime</w:t>
            </w:r>
          </w:p>
          <w:p w14:paraId="167C76A8"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3FE0D0DD"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06/2021 - 11/2021</w:t>
            </w:r>
          </w:p>
          <w:p w14:paraId="2EB99337" w14:textId="77777777" w:rsidR="000A7A1D" w:rsidRDefault="00E534F0" w:rsidP="00302638">
            <w:pPr>
              <w:pStyle w:val="documentskn-mld9ulli"/>
              <w:spacing w:before="120" w:line="260" w:lineRule="atLeast"/>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Company Overview:</w:t>
            </w:r>
            <w:r>
              <w:rPr>
                <w:rStyle w:val="span"/>
                <w:rFonts w:ascii="Source Sans Pro" w:eastAsia="Source Sans Pro" w:hAnsi="Source Sans Pro" w:cs="Source Sans Pro"/>
                <w:color w:val="2A2A2A"/>
                <w:sz w:val="20"/>
                <w:szCs w:val="20"/>
              </w:rPr>
              <w:t xml:space="preserve"> FinCrime (Financial Crime) refers to illegal activities involving money or financial transactions. It includes offenses like money laundering, fraud, bribery, and tax evasion. These crimes are often committed for financial gain or to fund criminal operations. They pose serious risks to financial systems and global economic stability.</w:t>
            </w:r>
          </w:p>
          <w:p w14:paraId="20517229" w14:textId="77777777" w:rsidR="000A7A1D" w:rsidRDefault="00E534F0">
            <w:pPr>
              <w:pStyle w:val="documentskn-mld9ulli"/>
              <w:numPr>
                <w:ilvl w:val="0"/>
                <w:numId w:val="9"/>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Lead and manage the Java &amp; Microservices Chapter, ensuring consistent adoption of coding, security, and architectural best practices across squads.</w:t>
            </w:r>
          </w:p>
          <w:p w14:paraId="6F9545D0" w14:textId="77777777" w:rsidR="000A7A1D" w:rsidRDefault="00E534F0">
            <w:pPr>
              <w:pStyle w:val="documentskn-mld9ulli"/>
              <w:numPr>
                <w:ilvl w:val="0"/>
                <w:numId w:val="9"/>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4CA4423C" w14:textId="77777777" w:rsidR="000A7A1D" w:rsidRDefault="00E534F0">
            <w:pPr>
              <w:pStyle w:val="documentskn-mld9ulli"/>
              <w:numPr>
                <w:ilvl w:val="0"/>
                <w:numId w:val="9"/>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CITI governance.</w:t>
            </w:r>
          </w:p>
          <w:p w14:paraId="548DD36F" w14:textId="77777777" w:rsidR="000A7A1D" w:rsidRDefault="00E534F0">
            <w:pPr>
              <w:pStyle w:val="documentskn-mld9ulli"/>
              <w:numPr>
                <w:ilvl w:val="0"/>
                <w:numId w:val="9"/>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5FF528C8" w14:textId="77777777" w:rsidR="000A7A1D" w:rsidRDefault="00E534F0">
            <w:pPr>
              <w:pStyle w:val="documentskn-mld9ulli"/>
              <w:numPr>
                <w:ilvl w:val="0"/>
                <w:numId w:val="9"/>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5B2A6A3B" w14:textId="77777777" w:rsidR="000A7A1D" w:rsidRDefault="00E534F0">
            <w:pPr>
              <w:pStyle w:val="documentskn-mld9ulli"/>
              <w:numPr>
                <w:ilvl w:val="0"/>
                <w:numId w:val="9"/>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 They pose serious risks to financial systems and global economic stability.</w:t>
            </w:r>
          </w:p>
          <w:p w14:paraId="053A30A7"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 xml:space="preserve">Environment: </w:t>
            </w:r>
            <w:r>
              <w:rPr>
                <w:rStyle w:val="span"/>
                <w:rFonts w:ascii="Source Sans Pro" w:eastAsia="Source Sans Pro" w:hAnsi="Source Sans Pro" w:cs="Source Sans Pro"/>
                <w:color w:val="2A2A2A"/>
                <w:sz w:val="20"/>
                <w:szCs w:val="20"/>
              </w:rPr>
              <w:t>Java 8, Spring Boot 2.x, Microservices, AWS Step Functions, S3, Fargate, Lambda, EKS, Hibernate-JPA, Oracle, Docker, JUnit, SLF4J.</w:t>
            </w:r>
          </w:p>
          <w:p w14:paraId="24693AA1" w14:textId="77777777" w:rsidR="00736C07" w:rsidRDefault="00736C07" w:rsidP="00736C07">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Altimetrik – CITI</w:t>
            </w:r>
            <w:r>
              <w:rPr>
                <w:rStyle w:val="span"/>
                <w:rFonts w:ascii="Source Sans Pro" w:eastAsia="Source Sans Pro" w:hAnsi="Source Sans Pro" w:cs="Source Sans Pro"/>
                <w:b/>
                <w:bCs/>
                <w:color w:val="2A2A2A"/>
                <w:sz w:val="20"/>
                <w:szCs w:val="20"/>
              </w:rPr>
              <w:t xml:space="preserve"> </w:t>
            </w:r>
            <w:r w:rsidR="003739FB">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sidR="003739FB" w:rsidRPr="003739FB">
              <w:rPr>
                <w:rStyle w:val="documentskn-mld9txt-capitalize"/>
                <w:rFonts w:eastAsia="Source Sans Pro"/>
                <w:b/>
                <w:bCs/>
              </w:rPr>
              <w:t>Senior Staff Enginner</w:t>
            </w:r>
            <w:r>
              <w:rPr>
                <w:rStyle w:val="documentskn-mld9txt-capitalize"/>
                <w:rFonts w:ascii="Source Sans Pro" w:eastAsia="Source Sans Pro" w:hAnsi="Source Sans Pro" w:cs="Source Sans Pro"/>
                <w:b/>
                <w:bCs/>
                <w:color w:val="2A2A2A"/>
                <w:sz w:val="20"/>
                <w:szCs w:val="20"/>
              </w:rPr>
              <w:t xml:space="preserve"> – Commodity Keywords Lookup (FCKLS)</w:t>
            </w:r>
          </w:p>
          <w:p w14:paraId="73FB02A9" w14:textId="77777777" w:rsidR="00736C07" w:rsidRDefault="00736C07" w:rsidP="00736C07">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7FA1F4DE" w14:textId="77777777" w:rsidR="00736C07" w:rsidRDefault="00736C07" w:rsidP="00736C07">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05/2020 -06/2021</w:t>
            </w:r>
          </w:p>
          <w:p w14:paraId="033BE303" w14:textId="77777777" w:rsidR="00736C07" w:rsidRDefault="00736C07" w:rsidP="00736C07">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Overview:</w:t>
            </w:r>
            <w:r>
              <w:rPr>
                <w:rStyle w:val="span"/>
                <w:rFonts w:ascii="Source Sans Pro" w:eastAsia="Source Sans Pro" w:hAnsi="Source Sans Pro" w:cs="Source Sans Pro"/>
                <w:color w:val="2A2A2A"/>
                <w:sz w:val="20"/>
                <w:szCs w:val="20"/>
              </w:rPr>
              <w:t xml:space="preserve"> The customs clearance process begins with the descriptions on the Air Waybill. By completing your Air Waybills carefully - and by taking special care to provide clear, accurate and detailed commodity descriptions - you will help us to reduce clearance and delivery times. Unacceptably vague, ambiguous, in </w:t>
            </w:r>
            <w:r>
              <w:rPr>
                <w:rStyle w:val="span"/>
                <w:rFonts w:ascii="Source Sans Pro" w:eastAsia="Source Sans Pro" w:hAnsi="Source Sans Pro" w:cs="Source Sans Pro"/>
                <w:color w:val="2A2A2A"/>
                <w:sz w:val="20"/>
                <w:szCs w:val="20"/>
              </w:rPr>
              <w:lastRenderedPageBreak/>
              <w:t>accurate or incomplete descriptions may result in shipments being held in customs or rejected, leading to delays and possible penalties.</w:t>
            </w:r>
          </w:p>
          <w:p w14:paraId="2B808F08" w14:textId="77777777" w:rsidR="00736C07" w:rsidRDefault="00736C07" w:rsidP="00736C07">
            <w:pPr>
              <w:pStyle w:val="documentskn-mld9ulli"/>
              <w:numPr>
                <w:ilvl w:val="0"/>
                <w:numId w:val="8"/>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Designed and implemented microservices to improve customs clearance processing speed and accuracy.</w:t>
            </w:r>
          </w:p>
          <w:p w14:paraId="7DFBEE70" w14:textId="77777777" w:rsidR="00736C07" w:rsidRDefault="00736C07" w:rsidP="00736C07">
            <w:pPr>
              <w:pStyle w:val="documentskn-mld9ulli"/>
              <w:numPr>
                <w:ilvl w:val="0"/>
                <w:numId w:val="8"/>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Built an Authorization Server handling OAuth and SAML tokens.</w:t>
            </w:r>
          </w:p>
          <w:p w14:paraId="44F728F0" w14:textId="77777777" w:rsidR="00736C07" w:rsidRDefault="00736C07" w:rsidP="00736C07">
            <w:pPr>
              <w:pStyle w:val="documentskn-mld9ulli"/>
              <w:numPr>
                <w:ilvl w:val="0"/>
                <w:numId w:val="8"/>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Created infrastructure architecture diagrams and CI/CD pipelines for seamless deployments.</w:t>
            </w:r>
          </w:p>
          <w:p w14:paraId="58EA488B" w14:textId="77777777" w:rsidR="00736C07" w:rsidRDefault="00736C07" w:rsidP="00736C07">
            <w:pPr>
              <w:pStyle w:val="documentskn-mld9ulli"/>
              <w:numPr>
                <w:ilvl w:val="0"/>
                <w:numId w:val="8"/>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The customs clearance process begins with the descriptions on the Air Waybill. By completing your Air Waybills carefully - and by taking special care to provide clear, accurate and detailed commodity descriptions - you will help us to reduce clearance and delivery times. Unacceptably vague, ambiguous, in accurate or incomplete descriptions may result in shipments being held in customs or rejected, leading to delays and possible penalties.</w:t>
            </w:r>
          </w:p>
          <w:p w14:paraId="2EEDCFAB" w14:textId="77777777" w:rsidR="00736C07" w:rsidRDefault="00736C07" w:rsidP="00736C07">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8, Spring Boot 2.x, Microservices, AWS Step Functions, S3, Fargate, Lambda, EKS, Hibernate-JPA, Oracle, Docker, JUnit, SLF4J.</w:t>
            </w:r>
          </w:p>
          <w:p w14:paraId="74449E6C" w14:textId="77777777" w:rsidR="00736C07" w:rsidRDefault="00736C07"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077E8422"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 xml:space="preserve"> Hexaware</w:t>
            </w:r>
            <w:r>
              <w:rPr>
                <w:rStyle w:val="span"/>
                <w:rFonts w:ascii="Source Sans Pro" w:eastAsia="Source Sans Pro" w:hAnsi="Source Sans Pro" w:cs="Source Sans Pro"/>
                <w:b/>
                <w:bCs/>
                <w:color w:val="2A2A2A"/>
                <w:sz w:val="20"/>
                <w:szCs w:val="20"/>
              </w:rPr>
              <w:t xml:space="preserve"> </w:t>
            </w:r>
            <w:r w:rsidR="00736C07">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Pr>
                <w:rStyle w:val="documentskn-mld9txt-capitalize"/>
                <w:rFonts w:ascii="Source Sans Pro" w:eastAsia="Source Sans Pro" w:hAnsi="Source Sans Pro" w:cs="Source Sans Pro"/>
                <w:b/>
                <w:bCs/>
                <w:color w:val="2A2A2A"/>
                <w:sz w:val="20"/>
                <w:szCs w:val="20"/>
              </w:rPr>
              <w:t>Consultant</w:t>
            </w:r>
            <w:r w:rsidR="00736C07">
              <w:rPr>
                <w:rStyle w:val="documentskn-mld9txt-capitalize"/>
                <w:rFonts w:ascii="Source Sans Pro" w:eastAsia="Source Sans Pro" w:hAnsi="Source Sans Pro" w:cs="Source Sans Pro"/>
                <w:b/>
                <w:bCs/>
                <w:color w:val="2A2A2A"/>
                <w:sz w:val="20"/>
                <w:szCs w:val="20"/>
              </w:rPr>
              <w:t>[USA LTI Contract]</w:t>
            </w:r>
            <w:r>
              <w:rPr>
                <w:rStyle w:val="documentskn-mld9txt-capitalize"/>
                <w:rFonts w:ascii="Source Sans Pro" w:eastAsia="Source Sans Pro" w:hAnsi="Source Sans Pro" w:cs="Source Sans Pro"/>
                <w:b/>
                <w:bCs/>
                <w:color w:val="2A2A2A"/>
                <w:sz w:val="20"/>
                <w:szCs w:val="20"/>
              </w:rPr>
              <w:t xml:space="preserve"> – MY EY Integration</w:t>
            </w:r>
          </w:p>
          <w:p w14:paraId="1B9FB93C"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USA</w:t>
            </w:r>
            <w:r>
              <w:rPr>
                <w:rStyle w:val="documentskn-mld9right-box"/>
                <w:rFonts w:ascii="Source Sans Pro" w:eastAsia="Source Sans Pro" w:hAnsi="Source Sans Pro" w:cs="Source Sans Pro"/>
                <w:i/>
                <w:iCs/>
                <w:color w:val="2A2A2A"/>
                <w:sz w:val="20"/>
                <w:szCs w:val="20"/>
              </w:rPr>
              <w:t xml:space="preserve"> </w:t>
            </w:r>
          </w:p>
          <w:p w14:paraId="59920511"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10/201</w:t>
            </w:r>
            <w:r w:rsidR="005338DD">
              <w:rPr>
                <w:rStyle w:val="span"/>
                <w:rFonts w:ascii="Source Sans Pro" w:eastAsia="Source Sans Pro" w:hAnsi="Source Sans Pro" w:cs="Source Sans Pro"/>
                <w:i/>
                <w:iCs/>
                <w:color w:val="2A2A2A"/>
                <w:sz w:val="20"/>
                <w:szCs w:val="20"/>
              </w:rPr>
              <w:t>9</w:t>
            </w:r>
            <w:r>
              <w:rPr>
                <w:rStyle w:val="span"/>
                <w:rFonts w:ascii="Source Sans Pro" w:eastAsia="Source Sans Pro" w:hAnsi="Source Sans Pro" w:cs="Source Sans Pro"/>
                <w:i/>
                <w:iCs/>
                <w:color w:val="2A2A2A"/>
                <w:sz w:val="20"/>
                <w:szCs w:val="20"/>
              </w:rPr>
              <w:t xml:space="preserve"> - 05/2020</w:t>
            </w:r>
          </w:p>
          <w:p w14:paraId="51D947F3" w14:textId="77777777" w:rsidR="000A7A1D" w:rsidRDefault="00E534F0" w:rsidP="00302638">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Company Overview:</w:t>
            </w:r>
            <w:r>
              <w:rPr>
                <w:rStyle w:val="span"/>
                <w:rFonts w:ascii="Source Sans Pro" w:eastAsia="Source Sans Pro" w:hAnsi="Source Sans Pro" w:cs="Source Sans Pro"/>
                <w:color w:val="2A2A2A"/>
                <w:sz w:val="20"/>
                <w:szCs w:val="20"/>
              </w:rPr>
              <w:t xml:space="preserve"> EY Comply is an end-to-end service for regulatory reporting and it Can incorporate and enhance your existing reporting process — supporting new regulations and increasing accuracy of existing reports. It can take your data from many sources in various formats — eliminating the need for complicated and manual reconciliation.</w:t>
            </w:r>
          </w:p>
          <w:p w14:paraId="17AA08E6"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Migrate the existing authentication services from ADFS to Azure AD based authentication.</w:t>
            </w:r>
          </w:p>
          <w:p w14:paraId="71242E4D"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Also convert the Authentication service as a SAAS.</w:t>
            </w:r>
          </w:p>
          <w:p w14:paraId="14113C82"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All the services will interact with MYEY service and get a token and user profile details.</w:t>
            </w:r>
          </w:p>
          <w:p w14:paraId="744AF681"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MYEY will provide the token validation and session expiration details.</w:t>
            </w:r>
          </w:p>
          <w:p w14:paraId="7ADFA44D"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70AF1E79"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CITI governance.</w:t>
            </w:r>
          </w:p>
          <w:p w14:paraId="0930F595"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3649FEB7" w14:textId="77777777" w:rsidR="000A7A1D" w:rsidRDefault="00E534F0">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4FBD850D"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8, Spring Boot 2.x, Microservices, Zipkin, Hystrix, Zuul, Hibernate-JPA, Oracle, Docker, JUnit, SLF4J, Azure.</w:t>
            </w:r>
          </w:p>
          <w:p w14:paraId="34A62402" w14:textId="77777777" w:rsidR="005338DD" w:rsidRDefault="005338DD" w:rsidP="005338DD">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LTI</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Consultant – MY EY Integration</w:t>
            </w:r>
          </w:p>
          <w:p w14:paraId="64C023DC"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USA</w:t>
            </w:r>
            <w:r>
              <w:rPr>
                <w:rStyle w:val="documentskn-mld9right-box"/>
                <w:rFonts w:ascii="Source Sans Pro" w:eastAsia="Source Sans Pro" w:hAnsi="Source Sans Pro" w:cs="Source Sans Pro"/>
                <w:i/>
                <w:iCs/>
                <w:color w:val="2A2A2A"/>
                <w:sz w:val="20"/>
                <w:szCs w:val="20"/>
              </w:rPr>
              <w:t xml:space="preserve"> </w:t>
            </w:r>
          </w:p>
          <w:p w14:paraId="3A2CA589"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02/2019 - 10/2019</w:t>
            </w:r>
          </w:p>
          <w:p w14:paraId="5DD740D9" w14:textId="77777777" w:rsidR="005338DD" w:rsidRDefault="005338DD" w:rsidP="005338DD">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Company Overview:</w:t>
            </w:r>
            <w:r>
              <w:rPr>
                <w:rStyle w:val="span"/>
                <w:rFonts w:ascii="Source Sans Pro" w:eastAsia="Source Sans Pro" w:hAnsi="Source Sans Pro" w:cs="Source Sans Pro"/>
                <w:color w:val="2A2A2A"/>
                <w:sz w:val="20"/>
                <w:szCs w:val="20"/>
              </w:rPr>
              <w:t xml:space="preserve"> EY Comply is an end-to-end service for regulatory reporting and it Can incorporate and enhance your existing reporting process — supporting new regulations and increasing accuracy of existing reports. It can take your data from many sources in various formats — eliminating the need for complicated and manual reconciliation.</w:t>
            </w:r>
          </w:p>
          <w:p w14:paraId="25DFBAFF"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lastRenderedPageBreak/>
              <w:t>Migrate the existing authentication services from ADFS to Azure AD based authentication.</w:t>
            </w:r>
          </w:p>
          <w:p w14:paraId="13158D46"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Also convert the Authentication service as a SAAS.</w:t>
            </w:r>
          </w:p>
          <w:p w14:paraId="3CD97898"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All the services will interact with MYEY service and get a token and user profile details.</w:t>
            </w:r>
          </w:p>
          <w:p w14:paraId="7DF4219A"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MYEY will provide the token validation and session expiration details.</w:t>
            </w:r>
          </w:p>
          <w:p w14:paraId="19BA0E9A"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11CEF4F4"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CITI governance.</w:t>
            </w:r>
          </w:p>
          <w:p w14:paraId="4B97E14C"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1CAB0457"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67D24E60" w14:textId="77777777" w:rsidR="005338DD" w:rsidRDefault="005338DD" w:rsidP="005338DD">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8, Spring Boot 2.x, Microservices, Zipkin, Hystrix, Zuul, Hibernate-JPA, Oracle, Docker, JUnit, SLF4J, Azure.</w:t>
            </w:r>
          </w:p>
          <w:p w14:paraId="0A15B1BD" w14:textId="77777777" w:rsidR="005338DD" w:rsidRDefault="005338DD" w:rsidP="005338DD">
            <w:pPr>
              <w:pStyle w:val="documentskn-mld9disp-blk"/>
              <w:pBdr>
                <w:top w:val="none" w:sz="0" w:space="15" w:color="auto"/>
              </w:pBdr>
              <w:spacing w:line="260" w:lineRule="atLeast"/>
              <w:rPr>
                <w:rStyle w:val="documentskn-mld9txt-capitalize"/>
                <w:rFonts w:ascii="Source Sans Pro" w:eastAsia="Source Sans Pro" w:hAnsi="Source Sans Pro" w:cs="Source Sans Pro"/>
                <w:b/>
                <w:bCs/>
                <w:color w:val="2A2A2A"/>
                <w:sz w:val="20"/>
                <w:szCs w:val="20"/>
              </w:rPr>
            </w:pPr>
          </w:p>
          <w:p w14:paraId="7D50529C" w14:textId="77777777" w:rsidR="005338DD" w:rsidRDefault="005338DD" w:rsidP="005338DD">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Collabera</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Consultant – Collabera BOA Reporting</w:t>
            </w:r>
          </w:p>
          <w:p w14:paraId="0D7E184C"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USA</w:t>
            </w:r>
            <w:r>
              <w:rPr>
                <w:rStyle w:val="documentskn-mld9right-box"/>
                <w:rFonts w:ascii="Source Sans Pro" w:eastAsia="Source Sans Pro" w:hAnsi="Source Sans Pro" w:cs="Source Sans Pro"/>
                <w:i/>
                <w:iCs/>
                <w:color w:val="2A2A2A"/>
                <w:sz w:val="20"/>
                <w:szCs w:val="20"/>
              </w:rPr>
              <w:t xml:space="preserve"> </w:t>
            </w:r>
          </w:p>
          <w:p w14:paraId="3976C532"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01/2019 - 02/2019</w:t>
            </w:r>
          </w:p>
          <w:p w14:paraId="1C77E1BD" w14:textId="77777777" w:rsidR="005338DD" w:rsidRDefault="005338DD" w:rsidP="005338DD">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Company Overview:</w:t>
            </w:r>
            <w:r>
              <w:rPr>
                <w:rStyle w:val="span"/>
                <w:rFonts w:ascii="Source Sans Pro" w:eastAsia="Source Sans Pro" w:hAnsi="Source Sans Pro" w:cs="Source Sans Pro"/>
                <w:color w:val="2A2A2A"/>
                <w:sz w:val="20"/>
                <w:szCs w:val="20"/>
              </w:rPr>
              <w:t xml:space="preserve"> Collabera BOA Reporting Comply is an end-to-end service for regulatory reporting and it Can incorporate and enhance your existing reporting process — supporting new regulations and increasing accuracy of existing reports. It can take your data from many sources in various formats — eliminating the need for complicated and manual reconciliation.</w:t>
            </w:r>
          </w:p>
          <w:p w14:paraId="3E1BC995"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Migrate the existing authentication services from ADFS to Azure AD based authentication.</w:t>
            </w:r>
          </w:p>
          <w:p w14:paraId="4B111C44"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Also convert the Authentication service as a SAAS.</w:t>
            </w:r>
          </w:p>
          <w:p w14:paraId="6A762CF3"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All the services will interact with MYEY service and get a token and user profile details.</w:t>
            </w:r>
          </w:p>
          <w:p w14:paraId="52A754B9"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MYEY will provide the token validation and session expiration details.</w:t>
            </w:r>
          </w:p>
          <w:p w14:paraId="786A0D01"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1781CA5D"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CITI governance.</w:t>
            </w:r>
          </w:p>
          <w:p w14:paraId="693D13F2"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673313A9"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2D86380D" w14:textId="77777777" w:rsidR="005338DD" w:rsidRDefault="005338DD" w:rsidP="005338DD">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8, Spring Boot 2.x, Microservices, Zipkin, Hystrix, Zuul, Hibernate-JPA, Oracle, Docker, JUnit, SLF4J, Azure.</w:t>
            </w:r>
          </w:p>
          <w:p w14:paraId="112115A7" w14:textId="77777777" w:rsidR="005338DD" w:rsidRDefault="005338DD" w:rsidP="005338DD">
            <w:pPr>
              <w:pStyle w:val="documentskn-mld9disp-blk"/>
              <w:pBdr>
                <w:top w:val="none" w:sz="0" w:space="15" w:color="auto"/>
              </w:pBdr>
              <w:spacing w:line="260" w:lineRule="atLeast"/>
              <w:rPr>
                <w:rStyle w:val="documentskn-mld9txt-capitalize"/>
                <w:rFonts w:ascii="Source Sans Pro" w:eastAsia="Source Sans Pro" w:hAnsi="Source Sans Pro" w:cs="Source Sans Pro"/>
                <w:b/>
                <w:bCs/>
                <w:color w:val="2A2A2A"/>
                <w:sz w:val="20"/>
                <w:szCs w:val="20"/>
              </w:rPr>
            </w:pPr>
          </w:p>
          <w:p w14:paraId="3D4873B8" w14:textId="77777777" w:rsidR="005338DD" w:rsidRDefault="005338DD" w:rsidP="005338DD">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Cognizant</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Consultant – MY EY Integration</w:t>
            </w:r>
          </w:p>
          <w:p w14:paraId="1F8C41B2"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USA</w:t>
            </w:r>
            <w:r>
              <w:rPr>
                <w:rStyle w:val="documentskn-mld9right-box"/>
                <w:rFonts w:ascii="Source Sans Pro" w:eastAsia="Source Sans Pro" w:hAnsi="Source Sans Pro" w:cs="Source Sans Pro"/>
                <w:i/>
                <w:iCs/>
                <w:color w:val="2A2A2A"/>
                <w:sz w:val="20"/>
                <w:szCs w:val="20"/>
              </w:rPr>
              <w:t xml:space="preserve"> </w:t>
            </w:r>
          </w:p>
          <w:p w14:paraId="62C11A0F"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10/2018 - 01/2019</w:t>
            </w:r>
          </w:p>
          <w:p w14:paraId="2511ADD5" w14:textId="77777777" w:rsidR="005338DD" w:rsidRDefault="005338DD" w:rsidP="005338DD">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Company Overview:</w:t>
            </w:r>
            <w:r>
              <w:rPr>
                <w:rStyle w:val="span"/>
                <w:rFonts w:ascii="Source Sans Pro" w:eastAsia="Source Sans Pro" w:hAnsi="Source Sans Pro" w:cs="Source Sans Pro"/>
                <w:color w:val="2A2A2A"/>
                <w:sz w:val="20"/>
                <w:szCs w:val="20"/>
              </w:rPr>
              <w:t xml:space="preserve"> EY Comply is an end-to-end service for regulatory reporting and it Can incorporate and enhance your existing reporting process — supporting new regulations and increasing accuracy of existing reports. It can take your data from many sources in various formats — eliminating the need for complicated and manual reconciliation.</w:t>
            </w:r>
          </w:p>
          <w:p w14:paraId="32468BF0"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lastRenderedPageBreak/>
              <w:t>Migrate the existing authentication services from ADFS to Azure AD based authentication.</w:t>
            </w:r>
          </w:p>
          <w:p w14:paraId="57733B92"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Also convert the Authentication service as a SAAS.</w:t>
            </w:r>
          </w:p>
          <w:p w14:paraId="7AC13184"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All the services will interact with MYEY service and get a token and user profile details.</w:t>
            </w:r>
          </w:p>
          <w:p w14:paraId="6095A138"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MYEY will provide the token validation and session expiration details.</w:t>
            </w:r>
          </w:p>
          <w:p w14:paraId="6756BC61"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0585C9AE"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CITI governance.</w:t>
            </w:r>
          </w:p>
          <w:p w14:paraId="7896D606"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4D9D9EC3" w14:textId="77777777" w:rsidR="005338DD" w:rsidRDefault="005338DD" w:rsidP="005338DD">
            <w:pPr>
              <w:pStyle w:val="documentskn-mld9ulli"/>
              <w:numPr>
                <w:ilvl w:val="0"/>
                <w:numId w:val="10"/>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32E07EF9" w14:textId="77777777" w:rsidR="005338DD" w:rsidRDefault="005338DD" w:rsidP="005338DD">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8, Spring Boot 2.x, Microservices, Zipkin, Hystrix, Zuul, Hibernate-JPA, Oracle, Docker, JUnit, SLF4J, Azure.</w:t>
            </w:r>
          </w:p>
          <w:p w14:paraId="6973F204" w14:textId="77777777" w:rsidR="005338DD" w:rsidRDefault="005338DD">
            <w:pPr>
              <w:pStyle w:val="documentskn-mld9disp-blk"/>
              <w:pBdr>
                <w:top w:val="none" w:sz="0" w:space="15" w:color="auto"/>
              </w:pBdr>
              <w:spacing w:line="260" w:lineRule="atLeast"/>
              <w:rPr>
                <w:rStyle w:val="documentskn-mld9txt-capitalize"/>
                <w:rFonts w:ascii="Source Sans Pro" w:eastAsia="Source Sans Pro" w:hAnsi="Source Sans Pro" w:cs="Source Sans Pro"/>
                <w:b/>
                <w:bCs/>
                <w:color w:val="2A2A2A"/>
                <w:sz w:val="20"/>
                <w:szCs w:val="20"/>
              </w:rPr>
            </w:pPr>
          </w:p>
          <w:p w14:paraId="2018824F"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TCS</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Consultant – NAPO 3 (Connected Vehicle)</w:t>
            </w:r>
          </w:p>
          <w:p w14:paraId="674BD807"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63AB81BF"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09/2017 - 05/2018</w:t>
            </w:r>
          </w:p>
          <w:p w14:paraId="459D6A3B" w14:textId="77777777" w:rsidR="000A7A1D" w:rsidRDefault="00302638" w:rsidP="00302638">
            <w:pPr>
              <w:pStyle w:val="documentskn-mld9ulli"/>
              <w:spacing w:before="120" w:line="260" w:lineRule="atLeast"/>
              <w:ind w:left="200"/>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b/>
                <w:bCs/>
                <w:color w:val="2A2A2A"/>
                <w:sz w:val="20"/>
                <w:szCs w:val="20"/>
              </w:rPr>
              <w:t>O</w:t>
            </w:r>
            <w:r w:rsidRPr="00302638">
              <w:rPr>
                <w:rStyle w:val="span"/>
                <w:rFonts w:ascii="Source Sans Pro" w:eastAsia="Source Sans Pro" w:hAnsi="Source Sans Pro" w:cs="Source Sans Pro"/>
                <w:b/>
                <w:bCs/>
                <w:color w:val="2A2A2A"/>
                <w:sz w:val="20"/>
                <w:szCs w:val="20"/>
              </w:rPr>
              <w:t>verview:</w:t>
            </w:r>
            <w:r>
              <w:rPr>
                <w:rStyle w:val="span"/>
                <w:rFonts w:ascii="Source Sans Pro" w:eastAsia="Source Sans Pro" w:hAnsi="Source Sans Pro" w:cs="Source Sans Pro"/>
                <w:color w:val="2A2A2A"/>
                <w:sz w:val="20"/>
                <w:szCs w:val="20"/>
              </w:rPr>
              <w:t xml:space="preserve"> Toyota Connected (TC) is Toyota's newly formed company for providing Data Management, Data Analysis and Data Driven services to Toyota, USA. As a part of its 17CY Multimedia initiative, TC wants to implement a unified Business Intelligence system that will allow data from various Telematics service providers and internal enterprise systems to be ingested in Toyota Big Data Center (TDBC) for analytics and reporting.</w:t>
            </w:r>
          </w:p>
          <w:p w14:paraId="43013E36" w14:textId="77777777" w:rsidR="000A7A1D" w:rsidRDefault="00E534F0">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21BC8339" w14:textId="77777777" w:rsidR="000A7A1D" w:rsidRDefault="00E534F0">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NAPO governance.</w:t>
            </w:r>
          </w:p>
          <w:p w14:paraId="5802E0DF" w14:textId="77777777" w:rsidR="000A7A1D" w:rsidRDefault="00E534F0">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0179A993" w14:textId="77777777" w:rsidR="000A7A1D" w:rsidRDefault="00E534F0">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336B28B9"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1.7, Angular 6, Spring, Hibernate, JPA, MongoDB, SQL Server, Azure Data Lake, Azure, PowerShell.</w:t>
            </w:r>
          </w:p>
          <w:p w14:paraId="3105FD27" w14:textId="77777777" w:rsidR="00412DD3" w:rsidRDefault="00412DD3"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4DCD8C22" w14:textId="77777777" w:rsidR="00412DD3" w:rsidRDefault="00412DD3" w:rsidP="00412DD3">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Infosys</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Consultant – NAPO 3 (Connected Vehicle)</w:t>
            </w:r>
          </w:p>
          <w:p w14:paraId="6185D711" w14:textId="77777777" w:rsidR="00412DD3" w:rsidRDefault="00412DD3" w:rsidP="00412DD3">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6698A01C" w14:textId="77777777" w:rsidR="00412DD3" w:rsidRDefault="00412DD3" w:rsidP="00412DD3">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07/2017 - 09/2017</w:t>
            </w:r>
          </w:p>
          <w:p w14:paraId="08433275" w14:textId="77777777" w:rsidR="00412DD3" w:rsidRDefault="00412DD3" w:rsidP="00412DD3">
            <w:pPr>
              <w:pStyle w:val="documentskn-mld9ulli"/>
              <w:spacing w:before="120" w:line="260" w:lineRule="atLeast"/>
              <w:ind w:left="200"/>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b/>
                <w:bCs/>
                <w:color w:val="2A2A2A"/>
                <w:sz w:val="20"/>
                <w:szCs w:val="20"/>
              </w:rPr>
              <w:t>O</w:t>
            </w:r>
            <w:r w:rsidRPr="00302638">
              <w:rPr>
                <w:rStyle w:val="span"/>
                <w:rFonts w:ascii="Source Sans Pro" w:eastAsia="Source Sans Pro" w:hAnsi="Source Sans Pro" w:cs="Source Sans Pro"/>
                <w:b/>
                <w:bCs/>
                <w:color w:val="2A2A2A"/>
                <w:sz w:val="20"/>
                <w:szCs w:val="20"/>
              </w:rPr>
              <w:t>verview:</w:t>
            </w:r>
            <w:r>
              <w:rPr>
                <w:rStyle w:val="span"/>
                <w:rFonts w:ascii="Source Sans Pro" w:eastAsia="Source Sans Pro" w:hAnsi="Source Sans Pro" w:cs="Source Sans Pro"/>
                <w:color w:val="2A2A2A"/>
                <w:sz w:val="20"/>
                <w:szCs w:val="20"/>
              </w:rPr>
              <w:t xml:space="preserve"> Toyota Connected (TC) is Toyota's newly formed company for providing Data Management, Data Analysis and Data Driven services to Toyota, USA. As a part of its 17CY Multimedia initiative, TC wants to implement a unified Business Intelligence system that will allow data from various Telematics service providers and internal enterprise systems to be ingested in Toyota Big Data Center (TDBC) for analytics and reporting.</w:t>
            </w:r>
          </w:p>
          <w:p w14:paraId="14F375A5" w14:textId="77777777" w:rsidR="00412DD3" w:rsidRDefault="00412DD3" w:rsidP="00412DD3">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Conduct code reviews to maintain quality and promote a culture of technical excellence.</w:t>
            </w:r>
          </w:p>
          <w:p w14:paraId="5AF4E4D3" w14:textId="77777777" w:rsidR="00412DD3" w:rsidRDefault="00412DD3" w:rsidP="00412DD3">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Oversee Java backend development standards, ensuring uniform engineering practices and compliance with NAPO governance.</w:t>
            </w:r>
          </w:p>
          <w:p w14:paraId="7FFB6118" w14:textId="77777777" w:rsidR="00412DD3" w:rsidRDefault="00412DD3" w:rsidP="00412DD3">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lastRenderedPageBreak/>
              <w:t>Prioritise and manage technical debt resolution to maintain system health.</w:t>
            </w:r>
          </w:p>
          <w:p w14:paraId="69C8CBE1" w14:textId="77777777" w:rsidR="00412DD3" w:rsidRDefault="00412DD3" w:rsidP="00412DD3">
            <w:pPr>
              <w:pStyle w:val="documentskn-mld9ulli"/>
              <w:numPr>
                <w:ilvl w:val="0"/>
                <w:numId w:val="11"/>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Balance hands-on coding with strategic leadership, contributing to critical backend components while guiding technical direction.</w:t>
            </w:r>
          </w:p>
          <w:p w14:paraId="574261CF" w14:textId="77777777" w:rsidR="00412DD3" w:rsidRDefault="00412DD3" w:rsidP="00412DD3">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1.7, Angular 6, Spring, Hibernate, JPA, MongoDB, SQL Server, Azure Data Lake, Azure, PowerShell.</w:t>
            </w:r>
          </w:p>
          <w:p w14:paraId="28AF31B2" w14:textId="77777777" w:rsidR="00412DD3" w:rsidRDefault="00412DD3"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641237ED"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Cognizant</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 xml:space="preserve">Technical </w:t>
            </w:r>
            <w:r w:rsidR="005338DD">
              <w:rPr>
                <w:rStyle w:val="documentskn-mld9txt-capitalize"/>
                <w:rFonts w:ascii="Source Sans Pro" w:eastAsia="Source Sans Pro" w:hAnsi="Source Sans Pro" w:cs="Source Sans Pro"/>
                <w:b/>
                <w:bCs/>
                <w:color w:val="2A2A2A"/>
                <w:sz w:val="20"/>
                <w:szCs w:val="20"/>
              </w:rPr>
              <w:t>Architect</w:t>
            </w:r>
            <w:r>
              <w:rPr>
                <w:rStyle w:val="documentskn-mld9txt-capitalize"/>
                <w:rFonts w:ascii="Source Sans Pro" w:eastAsia="Source Sans Pro" w:hAnsi="Source Sans Pro" w:cs="Source Sans Pro"/>
                <w:b/>
                <w:bCs/>
                <w:color w:val="2A2A2A"/>
                <w:sz w:val="20"/>
                <w:szCs w:val="20"/>
              </w:rPr>
              <w:t xml:space="preserve"> – CAF-AP Integration</w:t>
            </w:r>
          </w:p>
          <w:p w14:paraId="29F87D21"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3CE52265"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10/2015 - 07/2017</w:t>
            </w:r>
          </w:p>
          <w:p w14:paraId="3D655A81" w14:textId="77777777" w:rsidR="000A7A1D" w:rsidRDefault="00E534F0" w:rsidP="00302638">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Overview:</w:t>
            </w:r>
            <w:r>
              <w:rPr>
                <w:rStyle w:val="span"/>
                <w:rFonts w:ascii="Source Sans Pro" w:eastAsia="Source Sans Pro" w:hAnsi="Source Sans Pro" w:cs="Source Sans Pro"/>
                <w:color w:val="2A2A2A"/>
                <w:sz w:val="20"/>
                <w:szCs w:val="20"/>
              </w:rPr>
              <w:t xml:space="preserve"> </w:t>
            </w:r>
            <w:r w:rsidR="00302638">
              <w:rPr>
                <w:rStyle w:val="span"/>
                <w:rFonts w:ascii="Source Sans Pro" w:eastAsia="Source Sans Pro" w:hAnsi="Source Sans Pro" w:cs="Source Sans Pro"/>
                <w:color w:val="2A2A2A"/>
                <w:sz w:val="20"/>
                <w:szCs w:val="20"/>
              </w:rPr>
              <w:t>Toyota</w:t>
            </w:r>
            <w:r>
              <w:rPr>
                <w:rStyle w:val="span"/>
                <w:rFonts w:ascii="Source Sans Pro" w:eastAsia="Source Sans Pro" w:hAnsi="Source Sans Pro" w:cs="Source Sans Pro"/>
                <w:color w:val="2A2A2A"/>
                <w:sz w:val="20"/>
                <w:szCs w:val="20"/>
              </w:rPr>
              <w:t xml:space="preserve"> is currently using QAD Accounts Payables. With the QAD Exit strategy proposal in place to exit QAD for China by end of 2016, CAF team finalized to replace QAD AP with Accounts payables (PS AP). The following systems integrate with the Accounts Payable system, as described.</w:t>
            </w:r>
          </w:p>
          <w:p w14:paraId="744DCA39" w14:textId="77777777" w:rsidR="000A7A1D" w:rsidRDefault="00E534F0">
            <w:pPr>
              <w:pStyle w:val="documentskn-mld9ulli"/>
              <w:numPr>
                <w:ilvl w:val="0"/>
                <w:numId w:val="12"/>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Developed microservices to support cognizant regulatory reporting service, migrating authentication from ADFS to Azure AD.</w:t>
            </w:r>
          </w:p>
          <w:p w14:paraId="6753D1DC" w14:textId="77777777" w:rsidR="000A7A1D" w:rsidRDefault="00E534F0">
            <w:pPr>
              <w:pStyle w:val="documentskn-mld9ulli"/>
              <w:numPr>
                <w:ilvl w:val="0"/>
                <w:numId w:val="12"/>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Converted authentication into a SaaS-based service enabling token validation and session control for multiple systems.</w:t>
            </w:r>
          </w:p>
          <w:p w14:paraId="15A6C728" w14:textId="77777777" w:rsidR="000A7A1D" w:rsidRDefault="00E534F0">
            <w:pPr>
              <w:pStyle w:val="documentskn-mld9ulli"/>
              <w:numPr>
                <w:ilvl w:val="0"/>
                <w:numId w:val="12"/>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Guided development teams on performance tuning and microservices best practices.</w:t>
            </w:r>
          </w:p>
          <w:p w14:paraId="3A330207" w14:textId="77777777" w:rsidR="000A7A1D" w:rsidRDefault="00E534F0">
            <w:pPr>
              <w:pStyle w:val="documentskn-mld9ulli"/>
              <w:numPr>
                <w:ilvl w:val="0"/>
                <w:numId w:val="12"/>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Ford is currently using QAD Accounts Payables. With the QAD Exit strategy proposal in place to exit QAD for China by end of 2016, CAF team finalized to replace QAD AP with Accounts payables (PS AP). The following systems integrate with the Accounts Payable system, as described.</w:t>
            </w:r>
          </w:p>
          <w:p w14:paraId="51E19EBC"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xml:space="preserve"> Java, J2EE, Servlets, JSP, EJB, JDBC, XML, UML, JavaScript, Oracle 9i.</w:t>
            </w:r>
          </w:p>
          <w:p w14:paraId="5793641E" w14:textId="77777777" w:rsidR="005338DD" w:rsidRDefault="005338DD"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4C74BA39" w14:textId="77777777" w:rsidR="005338DD" w:rsidRDefault="005338DD" w:rsidP="005338DD">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Ford</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Senior Associate – eCommerce Portal</w:t>
            </w:r>
          </w:p>
          <w:p w14:paraId="3519090E"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1C7D2A97" w14:textId="77777777" w:rsidR="005338DD" w:rsidRDefault="005338DD" w:rsidP="005338DD">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05/2014 – 10/2015</w:t>
            </w:r>
          </w:p>
          <w:p w14:paraId="08D7A7CB" w14:textId="77777777" w:rsidR="005338DD" w:rsidRDefault="005338DD" w:rsidP="005338DD">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Overview:</w:t>
            </w:r>
            <w:r>
              <w:rPr>
                <w:rStyle w:val="span"/>
                <w:rFonts w:ascii="Source Sans Pro" w:eastAsia="Source Sans Pro" w:hAnsi="Source Sans Pro" w:cs="Source Sans Pro"/>
                <w:color w:val="2A2A2A"/>
                <w:sz w:val="20"/>
                <w:szCs w:val="20"/>
              </w:rPr>
              <w:t xml:space="preserve"> The project objective is Revise ecommerce Link Online links to route all the Online order forms to Documaker as opposed to static document links. Update the Forms Gateway to route documents to Documaker instead of the ecommerce Forms Component. Update Symphony ecommerce api Print/View Doc page to reflect tabular page viewReprint Submitted Transactions Link to Print/View Policy Documents Screen. This applies to new business only.</w:t>
            </w:r>
          </w:p>
          <w:p w14:paraId="544CCE6B" w14:textId="77777777" w:rsidR="005338DD" w:rsidRDefault="005338DD" w:rsidP="005338DD">
            <w:pPr>
              <w:pStyle w:val="documentskn-mld9ulli"/>
              <w:numPr>
                <w:ilvl w:val="0"/>
                <w:numId w:val="1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Developed microservices to support EY's regulatory reporting service, migrating authentication from ADFS to Azure AD.</w:t>
            </w:r>
          </w:p>
          <w:p w14:paraId="2197B724" w14:textId="77777777" w:rsidR="005338DD" w:rsidRDefault="005338DD" w:rsidP="005338DD">
            <w:pPr>
              <w:pStyle w:val="documentskn-mld9ulli"/>
              <w:numPr>
                <w:ilvl w:val="0"/>
                <w:numId w:val="1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Converted authentication into a SaaS-based service enabling token validation and session control for multiple systems.</w:t>
            </w:r>
          </w:p>
          <w:p w14:paraId="54599281" w14:textId="77777777" w:rsidR="005338DD" w:rsidRDefault="005338DD" w:rsidP="005338DD">
            <w:pPr>
              <w:pStyle w:val="documentskn-mld9ulli"/>
              <w:numPr>
                <w:ilvl w:val="0"/>
                <w:numId w:val="1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Guided development teams on performance tuning and microservices best practices.</w:t>
            </w:r>
          </w:p>
          <w:p w14:paraId="0B564212" w14:textId="77777777" w:rsidR="005338DD" w:rsidRDefault="005338DD" w:rsidP="005338DD">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Struts 1.1, JDK 1.3, EJB, JSP, Servlets, JDBC, HTML.</w:t>
            </w:r>
          </w:p>
          <w:p w14:paraId="073172E7" w14:textId="77777777" w:rsidR="005338DD" w:rsidRDefault="005338DD" w:rsidP="005338DD">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0F11AA8A" w14:textId="77777777" w:rsidR="005338DD" w:rsidRDefault="005338DD"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33C82076"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HCL</w:t>
            </w:r>
            <w:r>
              <w:rPr>
                <w:rStyle w:val="span"/>
                <w:rFonts w:ascii="Source Sans Pro" w:eastAsia="Source Sans Pro" w:hAnsi="Source Sans Pro" w:cs="Source Sans Pro"/>
                <w:b/>
                <w:bCs/>
                <w:color w:val="2A2A2A"/>
                <w:sz w:val="20"/>
                <w:szCs w:val="20"/>
              </w:rPr>
              <w:t xml:space="preserve"> </w:t>
            </w:r>
            <w:r w:rsidR="00302638">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Pr>
                <w:rStyle w:val="documentskn-mld9txt-capitalize"/>
                <w:rFonts w:ascii="Source Sans Pro" w:eastAsia="Source Sans Pro" w:hAnsi="Source Sans Pro" w:cs="Source Sans Pro"/>
                <w:b/>
                <w:bCs/>
                <w:color w:val="2A2A2A"/>
                <w:sz w:val="20"/>
                <w:szCs w:val="20"/>
              </w:rPr>
              <w:t xml:space="preserve">Senior </w:t>
            </w:r>
            <w:r w:rsidR="005338DD">
              <w:rPr>
                <w:rStyle w:val="documentskn-mld9txt-capitalize"/>
                <w:rFonts w:ascii="Source Sans Pro" w:eastAsia="Source Sans Pro" w:hAnsi="Source Sans Pro" w:cs="Source Sans Pro"/>
                <w:b/>
                <w:bCs/>
                <w:color w:val="2A2A2A"/>
                <w:sz w:val="20"/>
                <w:szCs w:val="20"/>
              </w:rPr>
              <w:t>Technical Lead</w:t>
            </w:r>
            <w:r>
              <w:rPr>
                <w:rStyle w:val="documentskn-mld9txt-capitalize"/>
                <w:rFonts w:ascii="Source Sans Pro" w:eastAsia="Source Sans Pro" w:hAnsi="Source Sans Pro" w:cs="Source Sans Pro"/>
                <w:b/>
                <w:bCs/>
                <w:color w:val="2A2A2A"/>
                <w:sz w:val="20"/>
                <w:szCs w:val="20"/>
              </w:rPr>
              <w:t xml:space="preserve"> – eCommerce Portal</w:t>
            </w:r>
          </w:p>
          <w:p w14:paraId="1F922EC7"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46194EF3"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 xml:space="preserve">01/2013 </w:t>
            </w:r>
            <w:r w:rsidR="00AD76DC">
              <w:rPr>
                <w:rStyle w:val="span"/>
                <w:rFonts w:ascii="Source Sans Pro" w:eastAsia="Source Sans Pro" w:hAnsi="Source Sans Pro" w:cs="Source Sans Pro"/>
                <w:i/>
                <w:iCs/>
                <w:color w:val="2A2A2A"/>
                <w:sz w:val="20"/>
                <w:szCs w:val="20"/>
              </w:rPr>
              <w:t>–</w:t>
            </w:r>
            <w:r>
              <w:rPr>
                <w:rStyle w:val="span"/>
                <w:rFonts w:ascii="Source Sans Pro" w:eastAsia="Source Sans Pro" w:hAnsi="Source Sans Pro" w:cs="Source Sans Pro"/>
                <w:i/>
                <w:iCs/>
                <w:color w:val="2A2A2A"/>
                <w:sz w:val="20"/>
                <w:szCs w:val="20"/>
              </w:rPr>
              <w:t xml:space="preserve"> </w:t>
            </w:r>
            <w:r w:rsidR="00AD76DC">
              <w:rPr>
                <w:rStyle w:val="span"/>
                <w:rFonts w:ascii="Source Sans Pro" w:eastAsia="Source Sans Pro" w:hAnsi="Source Sans Pro" w:cs="Source Sans Pro"/>
                <w:i/>
                <w:iCs/>
                <w:color w:val="2A2A2A"/>
                <w:sz w:val="20"/>
                <w:szCs w:val="20"/>
              </w:rPr>
              <w:t>05/2014</w:t>
            </w:r>
          </w:p>
          <w:p w14:paraId="53F6A521" w14:textId="77777777" w:rsidR="000A7A1D" w:rsidRDefault="00E534F0" w:rsidP="00302638">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lastRenderedPageBreak/>
              <w:t>Overview:</w:t>
            </w:r>
            <w:r>
              <w:rPr>
                <w:rStyle w:val="span"/>
                <w:rFonts w:ascii="Source Sans Pro" w:eastAsia="Source Sans Pro" w:hAnsi="Source Sans Pro" w:cs="Source Sans Pro"/>
                <w:color w:val="2A2A2A"/>
                <w:sz w:val="20"/>
                <w:szCs w:val="20"/>
              </w:rPr>
              <w:t xml:space="preserve"> The project objective is Revise ecommerce Link Online links to route all the Online order forms to Documaker as opposed to static document links. Update the Forms Gateway to route documents to Documaker instead of the ecommerce Forms Component. Update Symphony ecommerce api Print/View Doc page to reflect tabular page viewReprint Submitted Transactions Link to Print/View Policy Documents Screen. This applies to new business only.</w:t>
            </w:r>
          </w:p>
          <w:p w14:paraId="3829CF8F" w14:textId="77777777" w:rsidR="000A7A1D" w:rsidRDefault="00E534F0">
            <w:pPr>
              <w:pStyle w:val="documentskn-mld9ulli"/>
              <w:numPr>
                <w:ilvl w:val="0"/>
                <w:numId w:val="1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Developed microservices to support EY's regulatory reporting service, migrating authentication from ADFS to Azure AD.</w:t>
            </w:r>
          </w:p>
          <w:p w14:paraId="370C825B" w14:textId="77777777" w:rsidR="000A7A1D" w:rsidRDefault="00E534F0">
            <w:pPr>
              <w:pStyle w:val="documentskn-mld9ulli"/>
              <w:numPr>
                <w:ilvl w:val="0"/>
                <w:numId w:val="1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Converted authentication into a SaaS-based service enabling token validation and session control for multiple systems.</w:t>
            </w:r>
          </w:p>
          <w:p w14:paraId="75F1BBFD" w14:textId="77777777" w:rsidR="000A7A1D" w:rsidRDefault="00E534F0">
            <w:pPr>
              <w:pStyle w:val="documentskn-mld9ulli"/>
              <w:numPr>
                <w:ilvl w:val="0"/>
                <w:numId w:val="1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Guided development teams on performance tuning and microservices best practices.</w:t>
            </w:r>
          </w:p>
          <w:p w14:paraId="55C5DE6E"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Struts 1.1, JDK 1.3, EJB, JSP, Servlets, JDBC, HTML.</w:t>
            </w:r>
          </w:p>
          <w:p w14:paraId="22F3162D" w14:textId="77777777" w:rsidR="00AD76DC" w:rsidRDefault="00AD76DC"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62A68B9F" w14:textId="77777777" w:rsidR="00AD76DC" w:rsidRDefault="00AD76DC" w:rsidP="00AD76DC">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span"/>
                <w:rFonts w:ascii="Source Sans Pro" w:eastAsia="Source Sans Pro" w:hAnsi="Source Sans Pro" w:cs="Source Sans Pro"/>
                <w:b/>
                <w:bCs/>
                <w:color w:val="2A2A2A"/>
                <w:sz w:val="20"/>
                <w:szCs w:val="20"/>
              </w:rPr>
              <w:t xml:space="preserve">Symphony - </w:t>
            </w:r>
            <w:r>
              <w:rPr>
                <w:rStyle w:val="documentskn-mld9txt-capitalize"/>
                <w:rFonts w:ascii="Source Sans Pro" w:eastAsia="Source Sans Pro" w:hAnsi="Source Sans Pro" w:cs="Source Sans Pro"/>
                <w:b/>
                <w:bCs/>
                <w:color w:val="2A2A2A"/>
                <w:sz w:val="20"/>
                <w:szCs w:val="20"/>
              </w:rPr>
              <w:t>Senior Associate – AutoLink</w:t>
            </w:r>
          </w:p>
          <w:p w14:paraId="2A473359" w14:textId="77777777" w:rsidR="00AD76DC" w:rsidRDefault="00AD76DC" w:rsidP="00AD76DC">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088995FB" w14:textId="77777777" w:rsidR="00AD76DC" w:rsidRDefault="00AD76DC" w:rsidP="00AD76DC">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08/2012 - 12/2012</w:t>
            </w:r>
          </w:p>
          <w:p w14:paraId="214B7DF3" w14:textId="77777777" w:rsidR="00AD76DC" w:rsidRDefault="00AD76DC" w:rsidP="00AD76DC">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Overview</w:t>
            </w:r>
            <w:r>
              <w:rPr>
                <w:rStyle w:val="span"/>
                <w:rFonts w:ascii="Source Sans Pro" w:eastAsia="Source Sans Pro" w:hAnsi="Source Sans Pro" w:cs="Source Sans Pro"/>
                <w:color w:val="2A2A2A"/>
                <w:sz w:val="20"/>
                <w:szCs w:val="20"/>
              </w:rPr>
              <w:t>: The project objective is Revise Auto Link Online links to route all the Online forms to Documaker as opposed to static document links. Update the Forms Gateway to route documents to Documaker instead of the AutoLink Forms Component. Update AutoLink Print/View Doc page to reflect tabular page viewReprint Submitted Transactions Link to Print/View Policy Documents Screen. This applies to new business only.</w:t>
            </w:r>
          </w:p>
          <w:p w14:paraId="682B9CDB" w14:textId="77777777" w:rsidR="00AD76DC" w:rsidRDefault="00AD76DC" w:rsidP="00AD76DC">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Enhanced AutoLink document routing and online form submission features, improving processing efficiency.</w:t>
            </w:r>
          </w:p>
          <w:p w14:paraId="6C2D65A2" w14:textId="77777777" w:rsidR="00AD76DC" w:rsidRDefault="00AD76DC" w:rsidP="00AD76DC">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Developed microservices to support cognizant regulatory reporting service, migrating authentication from ADFS to Azure AD.</w:t>
            </w:r>
          </w:p>
          <w:p w14:paraId="24A0DD28" w14:textId="77777777" w:rsidR="00AD76DC" w:rsidRDefault="00AD76DC" w:rsidP="00AD76DC">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Converted authentication into a SaaS-based service enabling token validation and session control for multiple systems.</w:t>
            </w:r>
          </w:p>
          <w:p w14:paraId="4A51112F" w14:textId="77777777" w:rsidR="00AD76DC" w:rsidRDefault="00AD76DC" w:rsidP="00AD76DC">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Guided development teams on performance tuning and microservices best practices.</w:t>
            </w:r>
          </w:p>
          <w:p w14:paraId="230D271F" w14:textId="77777777" w:rsidR="00AD76DC" w:rsidRDefault="00AD76DC" w:rsidP="00AD76DC">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The project objective is Revise Auto Link Online links to route all the Online forms to Documaker as opposed to static document links. Update the Forms Gateway to route documents to Documaker instead of the AutoLink Forms Component. Update AutoLink Print/View Doc page to reflect tabular page viewReprint Submitted Transactions Link to Print/View Policy Documents Screen. This applies to new business only.</w:t>
            </w:r>
          </w:p>
          <w:p w14:paraId="4AA28B15" w14:textId="77777777" w:rsidR="00AD76DC" w:rsidRDefault="00AD76DC" w:rsidP="00AD76DC">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Struts 1.1, JDK 1.3, EJB, JSP, Servlets, JDBC, HTML.</w:t>
            </w:r>
          </w:p>
          <w:p w14:paraId="58BE6EA8" w14:textId="77777777" w:rsidR="00AD76DC" w:rsidRDefault="00AD76DC"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p>
          <w:p w14:paraId="1CA80E8E" w14:textId="59EA047D"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Cognizant</w:t>
            </w:r>
            <w:r>
              <w:rPr>
                <w:rStyle w:val="span"/>
                <w:rFonts w:ascii="Source Sans Pro" w:eastAsia="Source Sans Pro" w:hAnsi="Source Sans Pro" w:cs="Source Sans Pro"/>
                <w:b/>
                <w:bCs/>
                <w:color w:val="2A2A2A"/>
                <w:sz w:val="20"/>
                <w:szCs w:val="20"/>
              </w:rPr>
              <w:t xml:space="preserve"> </w:t>
            </w:r>
            <w:r w:rsidR="00302638">
              <w:rPr>
                <w:rStyle w:val="span"/>
                <w:rFonts w:ascii="Source Sans Pro" w:eastAsia="Source Sans Pro" w:hAnsi="Source Sans Pro" w:cs="Source Sans Pro"/>
                <w:b/>
                <w:bCs/>
                <w:color w:val="2A2A2A"/>
                <w:sz w:val="20"/>
                <w:szCs w:val="20"/>
              </w:rPr>
              <w:t>-</w:t>
            </w:r>
            <w:r>
              <w:rPr>
                <w:rStyle w:val="span"/>
                <w:rFonts w:ascii="Source Sans Pro" w:eastAsia="Source Sans Pro" w:hAnsi="Source Sans Pro" w:cs="Source Sans Pro"/>
                <w:b/>
                <w:bCs/>
                <w:color w:val="2A2A2A"/>
                <w:sz w:val="20"/>
                <w:szCs w:val="20"/>
              </w:rPr>
              <w:t xml:space="preserve"> </w:t>
            </w:r>
            <w:r>
              <w:rPr>
                <w:rStyle w:val="documentskn-mld9txt-capitalize"/>
                <w:rFonts w:ascii="Source Sans Pro" w:eastAsia="Source Sans Pro" w:hAnsi="Source Sans Pro" w:cs="Source Sans Pro"/>
                <w:b/>
                <w:bCs/>
                <w:color w:val="2A2A2A"/>
                <w:sz w:val="20"/>
                <w:szCs w:val="20"/>
              </w:rPr>
              <w:t>Senior Associate – AutoLink</w:t>
            </w:r>
          </w:p>
          <w:p w14:paraId="76432A29" w14:textId="77777777" w:rsidR="000A7A1D" w:rsidRDefault="003739FB">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eastAsia="Source Sans Pro"/>
              </w:rPr>
              <w:t>USA</w:t>
            </w:r>
          </w:p>
          <w:p w14:paraId="09B5592A"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 xml:space="preserve">11/2009 - </w:t>
            </w:r>
            <w:r w:rsidR="00AD76DC">
              <w:rPr>
                <w:rStyle w:val="span"/>
                <w:rFonts w:ascii="Source Sans Pro" w:eastAsia="Source Sans Pro" w:hAnsi="Source Sans Pro" w:cs="Source Sans Pro"/>
                <w:i/>
                <w:iCs/>
                <w:color w:val="2A2A2A"/>
                <w:sz w:val="20"/>
                <w:szCs w:val="20"/>
              </w:rPr>
              <w:t>08</w:t>
            </w:r>
            <w:r>
              <w:rPr>
                <w:rStyle w:val="span"/>
                <w:rFonts w:ascii="Source Sans Pro" w:eastAsia="Source Sans Pro" w:hAnsi="Source Sans Pro" w:cs="Source Sans Pro"/>
                <w:i/>
                <w:iCs/>
                <w:color w:val="2A2A2A"/>
                <w:sz w:val="20"/>
                <w:szCs w:val="20"/>
              </w:rPr>
              <w:t>/2012</w:t>
            </w:r>
          </w:p>
          <w:p w14:paraId="0D2A53E3" w14:textId="77777777" w:rsidR="000A7A1D" w:rsidRDefault="00E534F0" w:rsidP="00302638">
            <w:pPr>
              <w:pStyle w:val="documentskn-mld9ulli"/>
              <w:spacing w:before="120"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Overview</w:t>
            </w:r>
            <w:r>
              <w:rPr>
                <w:rStyle w:val="span"/>
                <w:rFonts w:ascii="Source Sans Pro" w:eastAsia="Source Sans Pro" w:hAnsi="Source Sans Pro" w:cs="Source Sans Pro"/>
                <w:color w:val="2A2A2A"/>
                <w:sz w:val="20"/>
                <w:szCs w:val="20"/>
              </w:rPr>
              <w:t xml:space="preserve">: The project objective is Revise Auto Link Online links to route all the Online forms to Documaker as opposed to static document links. Update the Forms Gateway to route documents to Documaker instead of the AutoLink Forms Component. Update AutoLink Print/View Doc page to reflect tabular page </w:t>
            </w:r>
            <w:r>
              <w:rPr>
                <w:rStyle w:val="span"/>
                <w:rFonts w:ascii="Source Sans Pro" w:eastAsia="Source Sans Pro" w:hAnsi="Source Sans Pro" w:cs="Source Sans Pro"/>
                <w:color w:val="2A2A2A"/>
                <w:sz w:val="20"/>
                <w:szCs w:val="20"/>
              </w:rPr>
              <w:lastRenderedPageBreak/>
              <w:t>viewReprint Submitted Transactions Link to Print/View Policy Documents Screen. This applies to new business only.</w:t>
            </w:r>
          </w:p>
          <w:p w14:paraId="2BE0E4B6" w14:textId="77777777" w:rsidR="000A7A1D" w:rsidRDefault="00E534F0">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Enhanced AutoLink document routing and online form submission features, improving processing efficiency.</w:t>
            </w:r>
          </w:p>
          <w:p w14:paraId="6DB2EB43" w14:textId="77777777" w:rsidR="000A7A1D" w:rsidRDefault="00E534F0">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Developed microservices to support cognizant regulatory reporting service, migrating authentication from ADFS to Azure AD.</w:t>
            </w:r>
          </w:p>
          <w:p w14:paraId="03F85EAE" w14:textId="77777777" w:rsidR="000A7A1D" w:rsidRDefault="00E534F0">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Converted authentication into a SaaS-based service enabling token validation and session control for multiple systems.</w:t>
            </w:r>
          </w:p>
          <w:p w14:paraId="6A54FE11" w14:textId="77777777" w:rsidR="000A7A1D" w:rsidRDefault="00E534F0">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Guided development teams on performance tuning and microservices best practices.</w:t>
            </w:r>
          </w:p>
          <w:p w14:paraId="59A3CF9B" w14:textId="77777777" w:rsidR="000A7A1D" w:rsidRDefault="00E534F0">
            <w:pPr>
              <w:pStyle w:val="documentskn-mld9ulli"/>
              <w:numPr>
                <w:ilvl w:val="0"/>
                <w:numId w:val="14"/>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The project objective is Revise Auto Link Online links to route all the Online forms to Documaker as opposed to static document links. Update the Forms Gateway to route documents to Documaker instead of the AutoLink Forms Component. Update AutoLink Print/View Doc page to reflect tabular page viewReprint Submitted Transactions Link to Print/View Policy Documents Screen. This applies to new business only.</w:t>
            </w:r>
          </w:p>
          <w:p w14:paraId="7C6049B1"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Struts 1.1, JDK 1.3, EJB, JSP, Servlets, JDBC, HTML.</w:t>
            </w:r>
          </w:p>
          <w:p w14:paraId="14F80A15" w14:textId="77777777" w:rsidR="000A7A1D" w:rsidRDefault="00E534F0">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SCOPE – Standard Chartered Bank</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System Analyst – eBBS</w:t>
            </w:r>
          </w:p>
          <w:p w14:paraId="0AA787FF" w14:textId="77777777" w:rsidR="000A7A1D" w:rsidRDefault="00E534F0">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5818F63C" w14:textId="77777777" w:rsidR="000A7A1D" w:rsidRPr="00C63DC2" w:rsidRDefault="00E534F0">
            <w:pPr>
              <w:pStyle w:val="documentskn-mld9disp-blk"/>
              <w:spacing w:line="260" w:lineRule="atLeast"/>
              <w:rPr>
                <w:rStyle w:val="documentskn-mld9right-box"/>
                <w:rFonts w:ascii="Source Sans Pro" w:eastAsia="Source Sans Pro" w:hAnsi="Source Sans Pro" w:cs="Source Sans Pro"/>
                <w:b/>
                <w:bCs/>
                <w:i/>
                <w:iCs/>
                <w:color w:val="2A2A2A"/>
                <w:sz w:val="20"/>
                <w:szCs w:val="20"/>
              </w:rPr>
            </w:pPr>
            <w:r w:rsidRPr="00C63DC2">
              <w:rPr>
                <w:rStyle w:val="span"/>
                <w:rFonts w:ascii="Source Sans Pro" w:eastAsia="Source Sans Pro" w:hAnsi="Source Sans Pro" w:cs="Source Sans Pro"/>
                <w:b/>
                <w:bCs/>
                <w:i/>
                <w:iCs/>
                <w:color w:val="2A2A2A"/>
                <w:sz w:val="20"/>
                <w:szCs w:val="20"/>
              </w:rPr>
              <w:t>04/2007 - 11/2009</w:t>
            </w:r>
          </w:p>
          <w:p w14:paraId="50AB4944" w14:textId="77777777" w:rsidR="000A7A1D" w:rsidRDefault="00E534F0">
            <w:pPr>
              <w:pStyle w:val="documentskn-mld9ulli"/>
              <w:numPr>
                <w:ilvl w:val="0"/>
                <w:numId w:val="15"/>
              </w:numPr>
              <w:spacing w:before="120"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Company Overview: eBBS is Standard Chartered Bank's core banking platform for managing customer accounts, deposits, loans, and transactions across multiple geographies. It supports real-time and batch processing for retail and corporate banking operations. The system integrates with various internal and external services to ensure seamless payments, settlements, and regulatory reporting.</w:t>
            </w:r>
          </w:p>
          <w:p w14:paraId="56269E01" w14:textId="77777777" w:rsidR="000A7A1D" w:rsidRDefault="00E534F0">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Java backend development standards, ensuring uniform engineering practices and compliance with SCB governance.</w:t>
            </w:r>
          </w:p>
          <w:p w14:paraId="22886036" w14:textId="77777777" w:rsidR="000A7A1D" w:rsidRDefault="00E534F0">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Performance tuning and Ejb best practices.</w:t>
            </w:r>
          </w:p>
          <w:p w14:paraId="64DFB4E8" w14:textId="77777777" w:rsidR="000A7A1D" w:rsidRDefault="00E534F0">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3CF6D9BD" w14:textId="77777777" w:rsidR="000A7A1D" w:rsidRDefault="00E534F0" w:rsidP="00302638">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JDK 1.4, EJB, JSP,Socket Programming,Applet, Servlets, JDBC, HTML.</w:t>
            </w:r>
          </w:p>
          <w:p w14:paraId="650BEEC4" w14:textId="1CC04B7A" w:rsidR="00913D4A" w:rsidRDefault="00913D4A" w:rsidP="00913D4A">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Ivesia Solution</w:t>
            </w:r>
            <w:r>
              <w:rPr>
                <w:rStyle w:val="span"/>
                <w:rFonts w:ascii="Source Sans Pro" w:eastAsia="Source Sans Pro" w:hAnsi="Source Sans Pro" w:cs="Source Sans Pro"/>
                <w:b/>
                <w:bCs/>
                <w:color w:val="2A2A2A"/>
                <w:sz w:val="20"/>
                <w:szCs w:val="20"/>
              </w:rPr>
              <w:t xml:space="preserve"> - </w:t>
            </w:r>
            <w:r>
              <w:rPr>
                <w:rStyle w:val="documentskn-mld9txt-capitalize"/>
                <w:rFonts w:eastAsia="Source Sans Pro"/>
              </w:rPr>
              <w:t>Programmer</w:t>
            </w:r>
            <w:r>
              <w:rPr>
                <w:rStyle w:val="documentskn-mld9txt-capitalize"/>
                <w:rFonts w:ascii="Source Sans Pro" w:eastAsia="Source Sans Pro" w:hAnsi="Source Sans Pro" w:cs="Source Sans Pro"/>
                <w:b/>
                <w:bCs/>
                <w:color w:val="2A2A2A"/>
                <w:sz w:val="20"/>
                <w:szCs w:val="20"/>
              </w:rPr>
              <w:t xml:space="preserve"> Analyst – eBBS</w:t>
            </w:r>
          </w:p>
          <w:p w14:paraId="15D3BD82" w14:textId="77777777" w:rsidR="00913D4A" w:rsidRDefault="00913D4A" w:rsidP="00913D4A">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64D86219" w14:textId="77777777" w:rsidR="00913D4A" w:rsidRPr="00913D4A" w:rsidRDefault="00913D4A" w:rsidP="00913D4A">
            <w:pPr>
              <w:pStyle w:val="documentskn-mld9ulli"/>
              <w:spacing w:before="120" w:line="260" w:lineRule="atLeast"/>
              <w:ind w:left="200"/>
              <w:rPr>
                <w:rFonts w:ascii="Source Sans Pro" w:eastAsia="Source Sans Pro" w:hAnsi="Source Sans Pro" w:cs="Source Sans Pro"/>
                <w:color w:val="2A2A2A"/>
                <w:sz w:val="20"/>
                <w:szCs w:val="20"/>
              </w:rPr>
            </w:pPr>
            <w:r w:rsidRPr="00913D4A">
              <w:rPr>
                <w:rFonts w:ascii="Source Sans Pro" w:eastAsia="Source Sans Pro" w:hAnsi="Source Sans Pro" w:cs="Source Sans Pro"/>
                <w:b/>
                <w:bCs/>
                <w:i/>
                <w:iCs/>
                <w:color w:val="2A2A2A"/>
                <w:sz w:val="20"/>
                <w:szCs w:val="20"/>
              </w:rPr>
              <w:t>09/2005 - 04/2007</w:t>
            </w:r>
          </w:p>
          <w:p w14:paraId="348EF069" w14:textId="1B27E712" w:rsidR="00913D4A" w:rsidRDefault="00913D4A" w:rsidP="00913D4A">
            <w:pPr>
              <w:pStyle w:val="documentskn-mld9ulli"/>
              <w:numPr>
                <w:ilvl w:val="0"/>
                <w:numId w:val="15"/>
              </w:numPr>
              <w:spacing w:before="120"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Company Overview: eBBS is Standard Chartered Bank's core banking platform for managing customer accounts, deposits, loans, and transactions across multiple geographies. It supports real-time and batch processing for retail and corporate banking operations. The system integrates with various internal and external services to ensure seamless payments, settlements, and regulatory reporting.</w:t>
            </w:r>
          </w:p>
          <w:p w14:paraId="6AA9B619" w14:textId="77777777" w:rsidR="00913D4A" w:rsidRDefault="00913D4A" w:rsidP="00913D4A">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Java backend development standards, ensuring uniform engineering practices and compliance with SCB governance.</w:t>
            </w:r>
          </w:p>
          <w:p w14:paraId="0BBBC1A4" w14:textId="77777777" w:rsidR="00913D4A" w:rsidRDefault="00913D4A" w:rsidP="00913D4A">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Performance tuning and Ejb best practices.</w:t>
            </w:r>
          </w:p>
          <w:p w14:paraId="3D005AEA" w14:textId="77777777" w:rsidR="00913D4A" w:rsidRDefault="00913D4A" w:rsidP="00913D4A">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3DCF0157" w14:textId="77777777" w:rsidR="00913D4A" w:rsidRDefault="00913D4A" w:rsidP="00913D4A">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JDK 1.4, EJB, JSP,Socket Programming,Applet, Servlets, JDBC, HTML.</w:t>
            </w:r>
          </w:p>
          <w:p w14:paraId="49734B16" w14:textId="4AC18817" w:rsidR="00913D4A" w:rsidRDefault="00913D4A" w:rsidP="00913D4A">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lastRenderedPageBreak/>
              <w:t>DSRC</w:t>
            </w:r>
            <w:r>
              <w:rPr>
                <w:rStyle w:val="span"/>
                <w:rFonts w:ascii="Source Sans Pro" w:eastAsia="Source Sans Pro" w:hAnsi="Source Sans Pro" w:cs="Source Sans Pro"/>
                <w:b/>
                <w:bCs/>
                <w:color w:val="2A2A2A"/>
                <w:sz w:val="20"/>
                <w:szCs w:val="20"/>
              </w:rPr>
              <w:t xml:space="preserve"> - </w:t>
            </w:r>
            <w:r>
              <w:rPr>
                <w:rStyle w:val="documentskn-mld9txt-capitalize"/>
                <w:rFonts w:eastAsia="Source Sans Pro"/>
              </w:rPr>
              <w:t>Programmer</w:t>
            </w:r>
          </w:p>
          <w:p w14:paraId="671454B8" w14:textId="77777777" w:rsidR="00913D4A" w:rsidRDefault="00913D4A" w:rsidP="00913D4A">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India</w:t>
            </w:r>
            <w:r>
              <w:rPr>
                <w:rStyle w:val="documentskn-mld9right-box"/>
                <w:rFonts w:ascii="Source Sans Pro" w:eastAsia="Source Sans Pro" w:hAnsi="Source Sans Pro" w:cs="Source Sans Pro"/>
                <w:i/>
                <w:iCs/>
                <w:color w:val="2A2A2A"/>
                <w:sz w:val="20"/>
                <w:szCs w:val="20"/>
              </w:rPr>
              <w:t xml:space="preserve"> </w:t>
            </w:r>
          </w:p>
          <w:p w14:paraId="12030CDC" w14:textId="66608316" w:rsidR="00913D4A" w:rsidRPr="00913D4A" w:rsidRDefault="00913D4A" w:rsidP="00913D4A">
            <w:pPr>
              <w:pStyle w:val="documentskn-mld9ulli"/>
              <w:spacing w:before="120" w:line="260" w:lineRule="atLeast"/>
              <w:ind w:left="200"/>
              <w:rPr>
                <w:rFonts w:ascii="Source Sans Pro" w:eastAsia="Source Sans Pro" w:hAnsi="Source Sans Pro" w:cs="Source Sans Pro"/>
                <w:color w:val="2A2A2A"/>
                <w:sz w:val="20"/>
                <w:szCs w:val="20"/>
              </w:rPr>
            </w:pPr>
            <w:r w:rsidRPr="00913D4A">
              <w:rPr>
                <w:rFonts w:ascii="Source Sans Pro" w:eastAsia="Source Sans Pro" w:hAnsi="Source Sans Pro" w:cs="Source Sans Pro"/>
                <w:b/>
                <w:bCs/>
                <w:i/>
                <w:iCs/>
                <w:color w:val="2A2A2A"/>
                <w:sz w:val="20"/>
                <w:szCs w:val="20"/>
              </w:rPr>
              <w:t>0</w:t>
            </w:r>
            <w:r>
              <w:rPr>
                <w:rFonts w:ascii="Source Sans Pro" w:eastAsia="Source Sans Pro" w:hAnsi="Source Sans Pro" w:cs="Source Sans Pro"/>
                <w:b/>
                <w:bCs/>
                <w:i/>
                <w:iCs/>
                <w:color w:val="2A2A2A"/>
                <w:sz w:val="20"/>
                <w:szCs w:val="20"/>
              </w:rPr>
              <w:t>8</w:t>
            </w:r>
            <w:r w:rsidRPr="00913D4A">
              <w:rPr>
                <w:rFonts w:ascii="Source Sans Pro" w:eastAsia="Source Sans Pro" w:hAnsi="Source Sans Pro" w:cs="Source Sans Pro"/>
                <w:b/>
                <w:bCs/>
                <w:i/>
                <w:iCs/>
                <w:color w:val="2A2A2A"/>
                <w:sz w:val="20"/>
                <w:szCs w:val="20"/>
              </w:rPr>
              <w:t>/200</w:t>
            </w:r>
            <w:r>
              <w:rPr>
                <w:rFonts w:ascii="Source Sans Pro" w:eastAsia="Source Sans Pro" w:hAnsi="Source Sans Pro" w:cs="Source Sans Pro"/>
                <w:b/>
                <w:bCs/>
                <w:i/>
                <w:iCs/>
                <w:color w:val="2A2A2A"/>
                <w:sz w:val="20"/>
                <w:szCs w:val="20"/>
              </w:rPr>
              <w:t>4</w:t>
            </w:r>
            <w:r w:rsidRPr="00913D4A">
              <w:rPr>
                <w:rFonts w:ascii="Source Sans Pro" w:eastAsia="Source Sans Pro" w:hAnsi="Source Sans Pro" w:cs="Source Sans Pro"/>
                <w:b/>
                <w:bCs/>
                <w:i/>
                <w:iCs/>
                <w:color w:val="2A2A2A"/>
                <w:sz w:val="20"/>
                <w:szCs w:val="20"/>
              </w:rPr>
              <w:t xml:space="preserve"> - </w:t>
            </w:r>
            <w:r>
              <w:rPr>
                <w:rFonts w:ascii="Source Sans Pro" w:eastAsia="Source Sans Pro" w:hAnsi="Source Sans Pro" w:cs="Source Sans Pro"/>
                <w:b/>
                <w:bCs/>
                <w:i/>
                <w:iCs/>
                <w:color w:val="2A2A2A"/>
                <w:sz w:val="20"/>
                <w:szCs w:val="20"/>
              </w:rPr>
              <w:t>09</w:t>
            </w:r>
            <w:r w:rsidRPr="00913D4A">
              <w:rPr>
                <w:rFonts w:ascii="Source Sans Pro" w:eastAsia="Source Sans Pro" w:hAnsi="Source Sans Pro" w:cs="Source Sans Pro"/>
                <w:b/>
                <w:bCs/>
                <w:i/>
                <w:iCs/>
                <w:color w:val="2A2A2A"/>
                <w:sz w:val="20"/>
                <w:szCs w:val="20"/>
              </w:rPr>
              <w:t>/200</w:t>
            </w:r>
            <w:r>
              <w:rPr>
                <w:rFonts w:ascii="Source Sans Pro" w:eastAsia="Source Sans Pro" w:hAnsi="Source Sans Pro" w:cs="Source Sans Pro"/>
                <w:b/>
                <w:bCs/>
                <w:i/>
                <w:iCs/>
                <w:color w:val="2A2A2A"/>
                <w:sz w:val="20"/>
                <w:szCs w:val="20"/>
              </w:rPr>
              <w:t>5</w:t>
            </w:r>
          </w:p>
          <w:p w14:paraId="1A110A9F" w14:textId="77777777" w:rsidR="00913D4A" w:rsidRDefault="00913D4A" w:rsidP="00913D4A">
            <w:pPr>
              <w:pStyle w:val="documentskn-mld9ulli"/>
              <w:numPr>
                <w:ilvl w:val="0"/>
                <w:numId w:val="15"/>
              </w:numPr>
              <w:spacing w:before="120"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Company Overview: eBBS is Standard Chartered Bank's core banking platform for managing customer accounts, deposits, loans, and transactions across multiple geographies. It supports real-time and batch processing for retail and corporate banking operations. The system integrates with various internal and external services to ensure seamless payments, settlements, and regulatory reporting.</w:t>
            </w:r>
          </w:p>
          <w:p w14:paraId="1AD1402B" w14:textId="77777777" w:rsidR="00913D4A" w:rsidRDefault="00913D4A" w:rsidP="00913D4A">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Java backend development standards, ensuring uniform engineering practices and compliance with SCB governance.</w:t>
            </w:r>
          </w:p>
          <w:p w14:paraId="68977342" w14:textId="77777777" w:rsidR="00913D4A" w:rsidRDefault="00913D4A" w:rsidP="00913D4A">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Performance tuning and Ejb best practices.</w:t>
            </w:r>
          </w:p>
          <w:p w14:paraId="152D8950" w14:textId="77777777" w:rsidR="00913D4A" w:rsidRDefault="00913D4A" w:rsidP="00913D4A">
            <w:pPr>
              <w:pStyle w:val="documentskn-mld9ulli"/>
              <w:numPr>
                <w:ilvl w:val="0"/>
                <w:numId w:val="15"/>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Prioritise and manage technical debt resolution to maintain system health.</w:t>
            </w:r>
          </w:p>
          <w:p w14:paraId="752C1872" w14:textId="0EF98FD7" w:rsidR="00913D4A" w:rsidRDefault="00913D4A" w:rsidP="00913D4A">
            <w:pPr>
              <w:pStyle w:val="documentskn-mld9ullinth-last-child1"/>
              <w:spacing w:line="260" w:lineRule="atLeast"/>
              <w:ind w:left="200"/>
              <w:rPr>
                <w:rStyle w:val="span"/>
                <w:rFonts w:ascii="Source Sans Pro" w:eastAsia="Source Sans Pro" w:hAnsi="Source Sans Pro" w:cs="Source Sans Pro"/>
                <w:color w:val="2A2A2A"/>
                <w:sz w:val="20"/>
                <w:szCs w:val="20"/>
              </w:rPr>
            </w:pPr>
            <w:r w:rsidRPr="00302638">
              <w:rPr>
                <w:rStyle w:val="span"/>
                <w:rFonts w:ascii="Source Sans Pro" w:eastAsia="Source Sans Pro" w:hAnsi="Source Sans Pro" w:cs="Source Sans Pro"/>
                <w:b/>
                <w:bCs/>
                <w:color w:val="2A2A2A"/>
                <w:sz w:val="20"/>
                <w:szCs w:val="20"/>
              </w:rPr>
              <w:t>Environment</w:t>
            </w:r>
            <w:r>
              <w:rPr>
                <w:rStyle w:val="span"/>
                <w:rFonts w:ascii="Source Sans Pro" w:eastAsia="Source Sans Pro" w:hAnsi="Source Sans Pro" w:cs="Source Sans Pro"/>
                <w:color w:val="2A2A2A"/>
                <w:sz w:val="20"/>
                <w:szCs w:val="20"/>
              </w:rPr>
              <w:t>: JDK 1.4, EJB, JSP,Socket Programming,Applet, Servlets, JDBC, HTML.</w:t>
            </w:r>
          </w:p>
        </w:tc>
      </w:tr>
    </w:tbl>
    <w:p w14:paraId="610B5DA1" w14:textId="77777777" w:rsidR="000A7A1D" w:rsidRDefault="00E534F0">
      <w:pPr>
        <w:spacing w:line="20" w:lineRule="auto"/>
        <w:rPr>
          <w:rFonts w:ascii="Source Sans Pro" w:eastAsia="Source Sans Pro" w:hAnsi="Source Sans Pro" w:cs="Source Sans Pro"/>
          <w:color w:val="2A2A2A"/>
          <w:sz w:val="20"/>
          <w:szCs w:val="20"/>
        </w:rPr>
      </w:pPr>
      <w:r>
        <w:rPr>
          <w:color w:val="FFFFFF"/>
          <w:sz w:val="2"/>
        </w:rPr>
        <w:lastRenderedPageBreak/>
        <w:t>.</w:t>
      </w:r>
    </w:p>
    <w:p w14:paraId="64D461B5" w14:textId="01BB20A2" w:rsidR="00E534F0" w:rsidRDefault="00E534F0" w:rsidP="00913D4A">
      <w:pPr>
        <w:spacing w:line="14" w:lineRule="exact"/>
      </w:pPr>
      <w:r>
        <w:rPr>
          <w:color w:val="FFFFFF"/>
          <w:sz w:val="2"/>
        </w:rPr>
        <w:t>#HRJ#99423aa6-90cf-489f-865a-5c409be4a748#</w:t>
      </w:r>
    </w:p>
    <w:sectPr w:rsidR="00E534F0">
      <w:headerReference w:type="default" r:id="rId10"/>
      <w:pgSz w:w="12240" w:h="15840"/>
      <w:pgMar w:top="1200" w:right="900" w:bottom="1200" w:left="9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950D" w14:textId="77777777" w:rsidR="005B6DF8" w:rsidRDefault="005B6DF8">
      <w:pPr>
        <w:spacing w:line="240" w:lineRule="auto"/>
      </w:pPr>
      <w:r>
        <w:separator/>
      </w:r>
    </w:p>
  </w:endnote>
  <w:endnote w:type="continuationSeparator" w:id="0">
    <w:p w14:paraId="49E698D9" w14:textId="77777777" w:rsidR="005B6DF8" w:rsidRDefault="005B6D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embedRegular r:id="rId1" w:fontKey="{BBC39E35-3F65-48CE-B246-B0A215F1CA0A}"/>
    <w:embedBold r:id="rId2" w:fontKey="{DBB664BE-964B-4763-A04D-0B19ED5EF543}"/>
    <w:embedItalic r:id="rId3" w:fontKey="{5144011C-1D9A-4778-9E40-5128839F0CC9}"/>
    <w:embedBoldItalic r:id="rId4" w:fontKey="{0DD340E6-C714-42EB-AF03-ACCFD158DB23}"/>
  </w:font>
  <w:font w:name="Source Sans Pro Light">
    <w:charset w:val="00"/>
    <w:family w:val="swiss"/>
    <w:pitch w:val="variable"/>
    <w:sig w:usb0="600002F7" w:usb1="02000001" w:usb2="00000000" w:usb3="00000000" w:csb0="0000019F" w:csb1="00000000"/>
    <w:embedRegular r:id="rId5" w:fontKey="{DD29530F-0CB0-440A-8078-DF1A9C4CDDDC}"/>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585A" w14:textId="77777777" w:rsidR="005B6DF8" w:rsidRDefault="005B6DF8">
      <w:pPr>
        <w:spacing w:line="240" w:lineRule="auto"/>
      </w:pPr>
      <w:r>
        <w:separator/>
      </w:r>
    </w:p>
  </w:footnote>
  <w:footnote w:type="continuationSeparator" w:id="0">
    <w:p w14:paraId="3D407B7C" w14:textId="77777777" w:rsidR="005B6DF8" w:rsidRDefault="005B6D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7C96" w14:textId="77777777" w:rsidR="000A7A1D" w:rsidRDefault="00E534F0">
    <w:r>
      <w:rPr>
        <w:noProof/>
      </w:rPr>
      <w:drawing>
        <wp:anchor distT="0" distB="0" distL="114300" distR="114300" simplePos="0" relativeHeight="251658240" behindDoc="0" locked="0" layoutInCell="1" allowOverlap="1" wp14:anchorId="232B5976" wp14:editId="5113C3C8">
          <wp:simplePos x="0" y="0"/>
          <wp:positionH relativeFrom="page">
            <wp:posOffset>0</wp:posOffset>
          </wp:positionH>
          <wp:positionV relativeFrom="page">
            <wp:posOffset>0</wp:posOffset>
          </wp:positionV>
          <wp:extent cx="7772399" cy="10058400"/>
          <wp:effectExtent l="0" t="0" r="0" b="0"/>
          <wp:wrapNone/>
          <wp:docPr id="100004" name="Graphic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772399" cy="10058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F06C754">
      <w:start w:val="1"/>
      <w:numFmt w:val="bullet"/>
      <w:lvlText w:val=""/>
      <w:lvlJc w:val="left"/>
      <w:pPr>
        <w:ind w:left="720" w:hanging="360"/>
      </w:pPr>
      <w:rPr>
        <w:rFonts w:ascii="Symbol" w:hAnsi="Symbol"/>
        <w:sz w:val="14"/>
      </w:rPr>
    </w:lvl>
    <w:lvl w:ilvl="1" w:tplc="9E18AD28">
      <w:start w:val="1"/>
      <w:numFmt w:val="bullet"/>
      <w:lvlText w:val="o"/>
      <w:lvlJc w:val="left"/>
      <w:pPr>
        <w:tabs>
          <w:tab w:val="num" w:pos="1440"/>
        </w:tabs>
        <w:ind w:left="1440" w:hanging="360"/>
      </w:pPr>
      <w:rPr>
        <w:rFonts w:ascii="Courier New" w:hAnsi="Courier New"/>
      </w:rPr>
    </w:lvl>
    <w:lvl w:ilvl="2" w:tplc="61E617A4">
      <w:start w:val="1"/>
      <w:numFmt w:val="bullet"/>
      <w:lvlText w:val=""/>
      <w:lvlJc w:val="left"/>
      <w:pPr>
        <w:tabs>
          <w:tab w:val="num" w:pos="2160"/>
        </w:tabs>
        <w:ind w:left="2160" w:hanging="360"/>
      </w:pPr>
      <w:rPr>
        <w:rFonts w:ascii="Wingdings" w:hAnsi="Wingdings"/>
      </w:rPr>
    </w:lvl>
    <w:lvl w:ilvl="3" w:tplc="4C3861F8">
      <w:start w:val="1"/>
      <w:numFmt w:val="bullet"/>
      <w:lvlText w:val=""/>
      <w:lvlJc w:val="left"/>
      <w:pPr>
        <w:tabs>
          <w:tab w:val="num" w:pos="2880"/>
        </w:tabs>
        <w:ind w:left="2880" w:hanging="360"/>
      </w:pPr>
      <w:rPr>
        <w:rFonts w:ascii="Symbol" w:hAnsi="Symbol"/>
      </w:rPr>
    </w:lvl>
    <w:lvl w:ilvl="4" w:tplc="CCDEDB72">
      <w:start w:val="1"/>
      <w:numFmt w:val="bullet"/>
      <w:lvlText w:val="o"/>
      <w:lvlJc w:val="left"/>
      <w:pPr>
        <w:tabs>
          <w:tab w:val="num" w:pos="3600"/>
        </w:tabs>
        <w:ind w:left="3600" w:hanging="360"/>
      </w:pPr>
      <w:rPr>
        <w:rFonts w:ascii="Courier New" w:hAnsi="Courier New"/>
      </w:rPr>
    </w:lvl>
    <w:lvl w:ilvl="5" w:tplc="2A9C1306">
      <w:start w:val="1"/>
      <w:numFmt w:val="bullet"/>
      <w:lvlText w:val=""/>
      <w:lvlJc w:val="left"/>
      <w:pPr>
        <w:tabs>
          <w:tab w:val="num" w:pos="4320"/>
        </w:tabs>
        <w:ind w:left="4320" w:hanging="360"/>
      </w:pPr>
      <w:rPr>
        <w:rFonts w:ascii="Wingdings" w:hAnsi="Wingdings"/>
      </w:rPr>
    </w:lvl>
    <w:lvl w:ilvl="6" w:tplc="0EB225A4">
      <w:start w:val="1"/>
      <w:numFmt w:val="bullet"/>
      <w:lvlText w:val=""/>
      <w:lvlJc w:val="left"/>
      <w:pPr>
        <w:tabs>
          <w:tab w:val="num" w:pos="5040"/>
        </w:tabs>
        <w:ind w:left="5040" w:hanging="360"/>
      </w:pPr>
      <w:rPr>
        <w:rFonts w:ascii="Symbol" w:hAnsi="Symbol"/>
      </w:rPr>
    </w:lvl>
    <w:lvl w:ilvl="7" w:tplc="77FC8A4E">
      <w:start w:val="1"/>
      <w:numFmt w:val="bullet"/>
      <w:lvlText w:val="o"/>
      <w:lvlJc w:val="left"/>
      <w:pPr>
        <w:tabs>
          <w:tab w:val="num" w:pos="5760"/>
        </w:tabs>
        <w:ind w:left="5760" w:hanging="360"/>
      </w:pPr>
      <w:rPr>
        <w:rFonts w:ascii="Courier New" w:hAnsi="Courier New"/>
      </w:rPr>
    </w:lvl>
    <w:lvl w:ilvl="8" w:tplc="75CEE98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028F3C6">
      <w:start w:val="1"/>
      <w:numFmt w:val="bullet"/>
      <w:lvlText w:val=""/>
      <w:lvlJc w:val="left"/>
      <w:pPr>
        <w:ind w:left="720" w:hanging="360"/>
      </w:pPr>
      <w:rPr>
        <w:rFonts w:ascii="Symbol" w:hAnsi="Symbol"/>
        <w:sz w:val="14"/>
      </w:rPr>
    </w:lvl>
    <w:lvl w:ilvl="1" w:tplc="BCEE6820">
      <w:start w:val="1"/>
      <w:numFmt w:val="bullet"/>
      <w:lvlText w:val="o"/>
      <w:lvlJc w:val="left"/>
      <w:pPr>
        <w:tabs>
          <w:tab w:val="num" w:pos="1440"/>
        </w:tabs>
        <w:ind w:left="1440" w:hanging="360"/>
      </w:pPr>
      <w:rPr>
        <w:rFonts w:ascii="Courier New" w:hAnsi="Courier New"/>
      </w:rPr>
    </w:lvl>
    <w:lvl w:ilvl="2" w:tplc="F64EC0D8">
      <w:start w:val="1"/>
      <w:numFmt w:val="bullet"/>
      <w:lvlText w:val=""/>
      <w:lvlJc w:val="left"/>
      <w:pPr>
        <w:tabs>
          <w:tab w:val="num" w:pos="2160"/>
        </w:tabs>
        <w:ind w:left="2160" w:hanging="360"/>
      </w:pPr>
      <w:rPr>
        <w:rFonts w:ascii="Wingdings" w:hAnsi="Wingdings"/>
      </w:rPr>
    </w:lvl>
    <w:lvl w:ilvl="3" w:tplc="9A60DB04">
      <w:start w:val="1"/>
      <w:numFmt w:val="bullet"/>
      <w:lvlText w:val=""/>
      <w:lvlJc w:val="left"/>
      <w:pPr>
        <w:tabs>
          <w:tab w:val="num" w:pos="2880"/>
        </w:tabs>
        <w:ind w:left="2880" w:hanging="360"/>
      </w:pPr>
      <w:rPr>
        <w:rFonts w:ascii="Symbol" w:hAnsi="Symbol"/>
      </w:rPr>
    </w:lvl>
    <w:lvl w:ilvl="4" w:tplc="C1D48604">
      <w:start w:val="1"/>
      <w:numFmt w:val="bullet"/>
      <w:lvlText w:val="o"/>
      <w:lvlJc w:val="left"/>
      <w:pPr>
        <w:tabs>
          <w:tab w:val="num" w:pos="3600"/>
        </w:tabs>
        <w:ind w:left="3600" w:hanging="360"/>
      </w:pPr>
      <w:rPr>
        <w:rFonts w:ascii="Courier New" w:hAnsi="Courier New"/>
      </w:rPr>
    </w:lvl>
    <w:lvl w:ilvl="5" w:tplc="C402FFD8">
      <w:start w:val="1"/>
      <w:numFmt w:val="bullet"/>
      <w:lvlText w:val=""/>
      <w:lvlJc w:val="left"/>
      <w:pPr>
        <w:tabs>
          <w:tab w:val="num" w:pos="4320"/>
        </w:tabs>
        <w:ind w:left="4320" w:hanging="360"/>
      </w:pPr>
      <w:rPr>
        <w:rFonts w:ascii="Wingdings" w:hAnsi="Wingdings"/>
      </w:rPr>
    </w:lvl>
    <w:lvl w:ilvl="6" w:tplc="899EEAD8">
      <w:start w:val="1"/>
      <w:numFmt w:val="bullet"/>
      <w:lvlText w:val=""/>
      <w:lvlJc w:val="left"/>
      <w:pPr>
        <w:tabs>
          <w:tab w:val="num" w:pos="5040"/>
        </w:tabs>
        <w:ind w:left="5040" w:hanging="360"/>
      </w:pPr>
      <w:rPr>
        <w:rFonts w:ascii="Symbol" w:hAnsi="Symbol"/>
      </w:rPr>
    </w:lvl>
    <w:lvl w:ilvl="7" w:tplc="10BEB5C4">
      <w:start w:val="1"/>
      <w:numFmt w:val="bullet"/>
      <w:lvlText w:val="o"/>
      <w:lvlJc w:val="left"/>
      <w:pPr>
        <w:tabs>
          <w:tab w:val="num" w:pos="5760"/>
        </w:tabs>
        <w:ind w:left="5760" w:hanging="360"/>
      </w:pPr>
      <w:rPr>
        <w:rFonts w:ascii="Courier New" w:hAnsi="Courier New"/>
      </w:rPr>
    </w:lvl>
    <w:lvl w:ilvl="8" w:tplc="9AECCF5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7768986">
      <w:start w:val="1"/>
      <w:numFmt w:val="bullet"/>
      <w:lvlText w:val=""/>
      <w:lvlJc w:val="left"/>
      <w:pPr>
        <w:ind w:left="720" w:hanging="360"/>
      </w:pPr>
      <w:rPr>
        <w:rFonts w:ascii="Symbol" w:hAnsi="Symbol"/>
        <w:sz w:val="14"/>
      </w:rPr>
    </w:lvl>
    <w:lvl w:ilvl="1" w:tplc="49E68F30">
      <w:start w:val="1"/>
      <w:numFmt w:val="bullet"/>
      <w:lvlText w:val="o"/>
      <w:lvlJc w:val="left"/>
      <w:pPr>
        <w:tabs>
          <w:tab w:val="num" w:pos="1440"/>
        </w:tabs>
        <w:ind w:left="1440" w:hanging="360"/>
      </w:pPr>
      <w:rPr>
        <w:rFonts w:ascii="Courier New" w:hAnsi="Courier New"/>
      </w:rPr>
    </w:lvl>
    <w:lvl w:ilvl="2" w:tplc="9BE89C24">
      <w:start w:val="1"/>
      <w:numFmt w:val="bullet"/>
      <w:lvlText w:val=""/>
      <w:lvlJc w:val="left"/>
      <w:pPr>
        <w:tabs>
          <w:tab w:val="num" w:pos="2160"/>
        </w:tabs>
        <w:ind w:left="2160" w:hanging="360"/>
      </w:pPr>
      <w:rPr>
        <w:rFonts w:ascii="Wingdings" w:hAnsi="Wingdings"/>
      </w:rPr>
    </w:lvl>
    <w:lvl w:ilvl="3" w:tplc="9B707DA8">
      <w:start w:val="1"/>
      <w:numFmt w:val="bullet"/>
      <w:lvlText w:val=""/>
      <w:lvlJc w:val="left"/>
      <w:pPr>
        <w:tabs>
          <w:tab w:val="num" w:pos="2880"/>
        </w:tabs>
        <w:ind w:left="2880" w:hanging="360"/>
      </w:pPr>
      <w:rPr>
        <w:rFonts w:ascii="Symbol" w:hAnsi="Symbol"/>
      </w:rPr>
    </w:lvl>
    <w:lvl w:ilvl="4" w:tplc="26642968">
      <w:start w:val="1"/>
      <w:numFmt w:val="bullet"/>
      <w:lvlText w:val="o"/>
      <w:lvlJc w:val="left"/>
      <w:pPr>
        <w:tabs>
          <w:tab w:val="num" w:pos="3600"/>
        </w:tabs>
        <w:ind w:left="3600" w:hanging="360"/>
      </w:pPr>
      <w:rPr>
        <w:rFonts w:ascii="Courier New" w:hAnsi="Courier New"/>
      </w:rPr>
    </w:lvl>
    <w:lvl w:ilvl="5" w:tplc="D88C2F38">
      <w:start w:val="1"/>
      <w:numFmt w:val="bullet"/>
      <w:lvlText w:val=""/>
      <w:lvlJc w:val="left"/>
      <w:pPr>
        <w:tabs>
          <w:tab w:val="num" w:pos="4320"/>
        </w:tabs>
        <w:ind w:left="4320" w:hanging="360"/>
      </w:pPr>
      <w:rPr>
        <w:rFonts w:ascii="Wingdings" w:hAnsi="Wingdings"/>
      </w:rPr>
    </w:lvl>
    <w:lvl w:ilvl="6" w:tplc="E43EDCE2">
      <w:start w:val="1"/>
      <w:numFmt w:val="bullet"/>
      <w:lvlText w:val=""/>
      <w:lvlJc w:val="left"/>
      <w:pPr>
        <w:tabs>
          <w:tab w:val="num" w:pos="5040"/>
        </w:tabs>
        <w:ind w:left="5040" w:hanging="360"/>
      </w:pPr>
      <w:rPr>
        <w:rFonts w:ascii="Symbol" w:hAnsi="Symbol"/>
      </w:rPr>
    </w:lvl>
    <w:lvl w:ilvl="7" w:tplc="4682719C">
      <w:start w:val="1"/>
      <w:numFmt w:val="bullet"/>
      <w:lvlText w:val="o"/>
      <w:lvlJc w:val="left"/>
      <w:pPr>
        <w:tabs>
          <w:tab w:val="num" w:pos="5760"/>
        </w:tabs>
        <w:ind w:left="5760" w:hanging="360"/>
      </w:pPr>
      <w:rPr>
        <w:rFonts w:ascii="Courier New" w:hAnsi="Courier New"/>
      </w:rPr>
    </w:lvl>
    <w:lvl w:ilvl="8" w:tplc="CC74021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6BA842A">
      <w:start w:val="1"/>
      <w:numFmt w:val="bullet"/>
      <w:lvlText w:val=""/>
      <w:lvlJc w:val="left"/>
      <w:pPr>
        <w:ind w:left="720" w:hanging="360"/>
      </w:pPr>
      <w:rPr>
        <w:rFonts w:ascii="Symbol" w:hAnsi="Symbol"/>
        <w:sz w:val="14"/>
      </w:rPr>
    </w:lvl>
    <w:lvl w:ilvl="1" w:tplc="B246A2AA">
      <w:start w:val="1"/>
      <w:numFmt w:val="bullet"/>
      <w:lvlText w:val="o"/>
      <w:lvlJc w:val="left"/>
      <w:pPr>
        <w:tabs>
          <w:tab w:val="num" w:pos="1440"/>
        </w:tabs>
        <w:ind w:left="1440" w:hanging="360"/>
      </w:pPr>
      <w:rPr>
        <w:rFonts w:ascii="Courier New" w:hAnsi="Courier New"/>
      </w:rPr>
    </w:lvl>
    <w:lvl w:ilvl="2" w:tplc="CAD85BB6">
      <w:start w:val="1"/>
      <w:numFmt w:val="bullet"/>
      <w:lvlText w:val=""/>
      <w:lvlJc w:val="left"/>
      <w:pPr>
        <w:tabs>
          <w:tab w:val="num" w:pos="2160"/>
        </w:tabs>
        <w:ind w:left="2160" w:hanging="360"/>
      </w:pPr>
      <w:rPr>
        <w:rFonts w:ascii="Wingdings" w:hAnsi="Wingdings"/>
      </w:rPr>
    </w:lvl>
    <w:lvl w:ilvl="3" w:tplc="BBD2ECB8">
      <w:start w:val="1"/>
      <w:numFmt w:val="bullet"/>
      <w:lvlText w:val=""/>
      <w:lvlJc w:val="left"/>
      <w:pPr>
        <w:tabs>
          <w:tab w:val="num" w:pos="2880"/>
        </w:tabs>
        <w:ind w:left="2880" w:hanging="360"/>
      </w:pPr>
      <w:rPr>
        <w:rFonts w:ascii="Symbol" w:hAnsi="Symbol"/>
      </w:rPr>
    </w:lvl>
    <w:lvl w:ilvl="4" w:tplc="E7A098C4">
      <w:start w:val="1"/>
      <w:numFmt w:val="bullet"/>
      <w:lvlText w:val="o"/>
      <w:lvlJc w:val="left"/>
      <w:pPr>
        <w:tabs>
          <w:tab w:val="num" w:pos="3600"/>
        </w:tabs>
        <w:ind w:left="3600" w:hanging="360"/>
      </w:pPr>
      <w:rPr>
        <w:rFonts w:ascii="Courier New" w:hAnsi="Courier New"/>
      </w:rPr>
    </w:lvl>
    <w:lvl w:ilvl="5" w:tplc="36362410">
      <w:start w:val="1"/>
      <w:numFmt w:val="bullet"/>
      <w:lvlText w:val=""/>
      <w:lvlJc w:val="left"/>
      <w:pPr>
        <w:tabs>
          <w:tab w:val="num" w:pos="4320"/>
        </w:tabs>
        <w:ind w:left="4320" w:hanging="360"/>
      </w:pPr>
      <w:rPr>
        <w:rFonts w:ascii="Wingdings" w:hAnsi="Wingdings"/>
      </w:rPr>
    </w:lvl>
    <w:lvl w:ilvl="6" w:tplc="E418FDC8">
      <w:start w:val="1"/>
      <w:numFmt w:val="bullet"/>
      <w:lvlText w:val=""/>
      <w:lvlJc w:val="left"/>
      <w:pPr>
        <w:tabs>
          <w:tab w:val="num" w:pos="5040"/>
        </w:tabs>
        <w:ind w:left="5040" w:hanging="360"/>
      </w:pPr>
      <w:rPr>
        <w:rFonts w:ascii="Symbol" w:hAnsi="Symbol"/>
      </w:rPr>
    </w:lvl>
    <w:lvl w:ilvl="7" w:tplc="82B00EDC">
      <w:start w:val="1"/>
      <w:numFmt w:val="bullet"/>
      <w:lvlText w:val="o"/>
      <w:lvlJc w:val="left"/>
      <w:pPr>
        <w:tabs>
          <w:tab w:val="num" w:pos="5760"/>
        </w:tabs>
        <w:ind w:left="5760" w:hanging="360"/>
      </w:pPr>
      <w:rPr>
        <w:rFonts w:ascii="Courier New" w:hAnsi="Courier New"/>
      </w:rPr>
    </w:lvl>
    <w:lvl w:ilvl="8" w:tplc="90E4099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408394E">
      <w:start w:val="1"/>
      <w:numFmt w:val="bullet"/>
      <w:lvlText w:val=""/>
      <w:lvlJc w:val="left"/>
      <w:pPr>
        <w:ind w:left="720" w:hanging="360"/>
      </w:pPr>
      <w:rPr>
        <w:rFonts w:ascii="Symbol" w:hAnsi="Symbol"/>
        <w:sz w:val="14"/>
      </w:rPr>
    </w:lvl>
    <w:lvl w:ilvl="1" w:tplc="C69E2A76">
      <w:start w:val="1"/>
      <w:numFmt w:val="bullet"/>
      <w:lvlText w:val="o"/>
      <w:lvlJc w:val="left"/>
      <w:pPr>
        <w:tabs>
          <w:tab w:val="num" w:pos="1440"/>
        </w:tabs>
        <w:ind w:left="1440" w:hanging="360"/>
      </w:pPr>
      <w:rPr>
        <w:rFonts w:ascii="Courier New" w:hAnsi="Courier New"/>
      </w:rPr>
    </w:lvl>
    <w:lvl w:ilvl="2" w:tplc="467678FE">
      <w:start w:val="1"/>
      <w:numFmt w:val="bullet"/>
      <w:lvlText w:val=""/>
      <w:lvlJc w:val="left"/>
      <w:pPr>
        <w:tabs>
          <w:tab w:val="num" w:pos="2160"/>
        </w:tabs>
        <w:ind w:left="2160" w:hanging="360"/>
      </w:pPr>
      <w:rPr>
        <w:rFonts w:ascii="Wingdings" w:hAnsi="Wingdings"/>
      </w:rPr>
    </w:lvl>
    <w:lvl w:ilvl="3" w:tplc="496AED0E">
      <w:start w:val="1"/>
      <w:numFmt w:val="bullet"/>
      <w:lvlText w:val=""/>
      <w:lvlJc w:val="left"/>
      <w:pPr>
        <w:tabs>
          <w:tab w:val="num" w:pos="2880"/>
        </w:tabs>
        <w:ind w:left="2880" w:hanging="360"/>
      </w:pPr>
      <w:rPr>
        <w:rFonts w:ascii="Symbol" w:hAnsi="Symbol"/>
      </w:rPr>
    </w:lvl>
    <w:lvl w:ilvl="4" w:tplc="F53E0B34">
      <w:start w:val="1"/>
      <w:numFmt w:val="bullet"/>
      <w:lvlText w:val="o"/>
      <w:lvlJc w:val="left"/>
      <w:pPr>
        <w:tabs>
          <w:tab w:val="num" w:pos="3600"/>
        </w:tabs>
        <w:ind w:left="3600" w:hanging="360"/>
      </w:pPr>
      <w:rPr>
        <w:rFonts w:ascii="Courier New" w:hAnsi="Courier New"/>
      </w:rPr>
    </w:lvl>
    <w:lvl w:ilvl="5" w:tplc="16DC6B04">
      <w:start w:val="1"/>
      <w:numFmt w:val="bullet"/>
      <w:lvlText w:val=""/>
      <w:lvlJc w:val="left"/>
      <w:pPr>
        <w:tabs>
          <w:tab w:val="num" w:pos="4320"/>
        </w:tabs>
        <w:ind w:left="4320" w:hanging="360"/>
      </w:pPr>
      <w:rPr>
        <w:rFonts w:ascii="Wingdings" w:hAnsi="Wingdings"/>
      </w:rPr>
    </w:lvl>
    <w:lvl w:ilvl="6" w:tplc="0B308958">
      <w:start w:val="1"/>
      <w:numFmt w:val="bullet"/>
      <w:lvlText w:val=""/>
      <w:lvlJc w:val="left"/>
      <w:pPr>
        <w:tabs>
          <w:tab w:val="num" w:pos="5040"/>
        </w:tabs>
        <w:ind w:left="5040" w:hanging="360"/>
      </w:pPr>
      <w:rPr>
        <w:rFonts w:ascii="Symbol" w:hAnsi="Symbol"/>
      </w:rPr>
    </w:lvl>
    <w:lvl w:ilvl="7" w:tplc="9A901638">
      <w:start w:val="1"/>
      <w:numFmt w:val="bullet"/>
      <w:lvlText w:val="o"/>
      <w:lvlJc w:val="left"/>
      <w:pPr>
        <w:tabs>
          <w:tab w:val="num" w:pos="5760"/>
        </w:tabs>
        <w:ind w:left="5760" w:hanging="360"/>
      </w:pPr>
      <w:rPr>
        <w:rFonts w:ascii="Courier New" w:hAnsi="Courier New"/>
      </w:rPr>
    </w:lvl>
    <w:lvl w:ilvl="8" w:tplc="B8288FA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9D80FBE">
      <w:start w:val="1"/>
      <w:numFmt w:val="bullet"/>
      <w:lvlText w:val=""/>
      <w:lvlJc w:val="left"/>
      <w:pPr>
        <w:ind w:left="720" w:hanging="360"/>
      </w:pPr>
      <w:rPr>
        <w:rFonts w:ascii="Symbol" w:hAnsi="Symbol"/>
        <w:sz w:val="14"/>
      </w:rPr>
    </w:lvl>
    <w:lvl w:ilvl="1" w:tplc="3362B526">
      <w:start w:val="1"/>
      <w:numFmt w:val="bullet"/>
      <w:lvlText w:val="o"/>
      <w:lvlJc w:val="left"/>
      <w:pPr>
        <w:tabs>
          <w:tab w:val="num" w:pos="1440"/>
        </w:tabs>
        <w:ind w:left="1440" w:hanging="360"/>
      </w:pPr>
      <w:rPr>
        <w:rFonts w:ascii="Courier New" w:hAnsi="Courier New"/>
      </w:rPr>
    </w:lvl>
    <w:lvl w:ilvl="2" w:tplc="1CB4935E">
      <w:start w:val="1"/>
      <w:numFmt w:val="bullet"/>
      <w:lvlText w:val=""/>
      <w:lvlJc w:val="left"/>
      <w:pPr>
        <w:tabs>
          <w:tab w:val="num" w:pos="2160"/>
        </w:tabs>
        <w:ind w:left="2160" w:hanging="360"/>
      </w:pPr>
      <w:rPr>
        <w:rFonts w:ascii="Wingdings" w:hAnsi="Wingdings"/>
      </w:rPr>
    </w:lvl>
    <w:lvl w:ilvl="3" w:tplc="E55CBA00">
      <w:start w:val="1"/>
      <w:numFmt w:val="bullet"/>
      <w:lvlText w:val=""/>
      <w:lvlJc w:val="left"/>
      <w:pPr>
        <w:tabs>
          <w:tab w:val="num" w:pos="2880"/>
        </w:tabs>
        <w:ind w:left="2880" w:hanging="360"/>
      </w:pPr>
      <w:rPr>
        <w:rFonts w:ascii="Symbol" w:hAnsi="Symbol"/>
      </w:rPr>
    </w:lvl>
    <w:lvl w:ilvl="4" w:tplc="0096CD8E">
      <w:start w:val="1"/>
      <w:numFmt w:val="bullet"/>
      <w:lvlText w:val="o"/>
      <w:lvlJc w:val="left"/>
      <w:pPr>
        <w:tabs>
          <w:tab w:val="num" w:pos="3600"/>
        </w:tabs>
        <w:ind w:left="3600" w:hanging="360"/>
      </w:pPr>
      <w:rPr>
        <w:rFonts w:ascii="Courier New" w:hAnsi="Courier New"/>
      </w:rPr>
    </w:lvl>
    <w:lvl w:ilvl="5" w:tplc="6AEC57B0">
      <w:start w:val="1"/>
      <w:numFmt w:val="bullet"/>
      <w:lvlText w:val=""/>
      <w:lvlJc w:val="left"/>
      <w:pPr>
        <w:tabs>
          <w:tab w:val="num" w:pos="4320"/>
        </w:tabs>
        <w:ind w:left="4320" w:hanging="360"/>
      </w:pPr>
      <w:rPr>
        <w:rFonts w:ascii="Wingdings" w:hAnsi="Wingdings"/>
      </w:rPr>
    </w:lvl>
    <w:lvl w:ilvl="6" w:tplc="83D63BBA">
      <w:start w:val="1"/>
      <w:numFmt w:val="bullet"/>
      <w:lvlText w:val=""/>
      <w:lvlJc w:val="left"/>
      <w:pPr>
        <w:tabs>
          <w:tab w:val="num" w:pos="5040"/>
        </w:tabs>
        <w:ind w:left="5040" w:hanging="360"/>
      </w:pPr>
      <w:rPr>
        <w:rFonts w:ascii="Symbol" w:hAnsi="Symbol"/>
      </w:rPr>
    </w:lvl>
    <w:lvl w:ilvl="7" w:tplc="A546FC72">
      <w:start w:val="1"/>
      <w:numFmt w:val="bullet"/>
      <w:lvlText w:val="o"/>
      <w:lvlJc w:val="left"/>
      <w:pPr>
        <w:tabs>
          <w:tab w:val="num" w:pos="5760"/>
        </w:tabs>
        <w:ind w:left="5760" w:hanging="360"/>
      </w:pPr>
      <w:rPr>
        <w:rFonts w:ascii="Courier New" w:hAnsi="Courier New"/>
      </w:rPr>
    </w:lvl>
    <w:lvl w:ilvl="8" w:tplc="621C61C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A06E59C">
      <w:start w:val="1"/>
      <w:numFmt w:val="bullet"/>
      <w:lvlText w:val=""/>
      <w:lvlJc w:val="left"/>
      <w:pPr>
        <w:ind w:left="720" w:hanging="360"/>
      </w:pPr>
      <w:rPr>
        <w:rFonts w:ascii="Symbol" w:hAnsi="Symbol"/>
        <w:sz w:val="14"/>
      </w:rPr>
    </w:lvl>
    <w:lvl w:ilvl="1" w:tplc="2D20A320">
      <w:start w:val="1"/>
      <w:numFmt w:val="bullet"/>
      <w:lvlText w:val="o"/>
      <w:lvlJc w:val="left"/>
      <w:pPr>
        <w:tabs>
          <w:tab w:val="num" w:pos="1440"/>
        </w:tabs>
        <w:ind w:left="1440" w:hanging="360"/>
      </w:pPr>
      <w:rPr>
        <w:rFonts w:ascii="Courier New" w:hAnsi="Courier New"/>
      </w:rPr>
    </w:lvl>
    <w:lvl w:ilvl="2" w:tplc="A3EAB034">
      <w:start w:val="1"/>
      <w:numFmt w:val="bullet"/>
      <w:lvlText w:val=""/>
      <w:lvlJc w:val="left"/>
      <w:pPr>
        <w:tabs>
          <w:tab w:val="num" w:pos="2160"/>
        </w:tabs>
        <w:ind w:left="2160" w:hanging="360"/>
      </w:pPr>
      <w:rPr>
        <w:rFonts w:ascii="Wingdings" w:hAnsi="Wingdings"/>
      </w:rPr>
    </w:lvl>
    <w:lvl w:ilvl="3" w:tplc="271811E6">
      <w:start w:val="1"/>
      <w:numFmt w:val="bullet"/>
      <w:lvlText w:val=""/>
      <w:lvlJc w:val="left"/>
      <w:pPr>
        <w:tabs>
          <w:tab w:val="num" w:pos="2880"/>
        </w:tabs>
        <w:ind w:left="2880" w:hanging="360"/>
      </w:pPr>
      <w:rPr>
        <w:rFonts w:ascii="Symbol" w:hAnsi="Symbol"/>
      </w:rPr>
    </w:lvl>
    <w:lvl w:ilvl="4" w:tplc="E85A70B8">
      <w:start w:val="1"/>
      <w:numFmt w:val="bullet"/>
      <w:lvlText w:val="o"/>
      <w:lvlJc w:val="left"/>
      <w:pPr>
        <w:tabs>
          <w:tab w:val="num" w:pos="3600"/>
        </w:tabs>
        <w:ind w:left="3600" w:hanging="360"/>
      </w:pPr>
      <w:rPr>
        <w:rFonts w:ascii="Courier New" w:hAnsi="Courier New"/>
      </w:rPr>
    </w:lvl>
    <w:lvl w:ilvl="5" w:tplc="ABFC5560">
      <w:start w:val="1"/>
      <w:numFmt w:val="bullet"/>
      <w:lvlText w:val=""/>
      <w:lvlJc w:val="left"/>
      <w:pPr>
        <w:tabs>
          <w:tab w:val="num" w:pos="4320"/>
        </w:tabs>
        <w:ind w:left="4320" w:hanging="360"/>
      </w:pPr>
      <w:rPr>
        <w:rFonts w:ascii="Wingdings" w:hAnsi="Wingdings"/>
      </w:rPr>
    </w:lvl>
    <w:lvl w:ilvl="6" w:tplc="DF2EA7DE">
      <w:start w:val="1"/>
      <w:numFmt w:val="bullet"/>
      <w:lvlText w:val=""/>
      <w:lvlJc w:val="left"/>
      <w:pPr>
        <w:tabs>
          <w:tab w:val="num" w:pos="5040"/>
        </w:tabs>
        <w:ind w:left="5040" w:hanging="360"/>
      </w:pPr>
      <w:rPr>
        <w:rFonts w:ascii="Symbol" w:hAnsi="Symbol"/>
      </w:rPr>
    </w:lvl>
    <w:lvl w:ilvl="7" w:tplc="5C849F30">
      <w:start w:val="1"/>
      <w:numFmt w:val="bullet"/>
      <w:lvlText w:val="o"/>
      <w:lvlJc w:val="left"/>
      <w:pPr>
        <w:tabs>
          <w:tab w:val="num" w:pos="5760"/>
        </w:tabs>
        <w:ind w:left="5760" w:hanging="360"/>
      </w:pPr>
      <w:rPr>
        <w:rFonts w:ascii="Courier New" w:hAnsi="Courier New"/>
      </w:rPr>
    </w:lvl>
    <w:lvl w:ilvl="8" w:tplc="5F80385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9ECC466">
      <w:start w:val="1"/>
      <w:numFmt w:val="bullet"/>
      <w:lvlText w:val=""/>
      <w:lvlJc w:val="left"/>
      <w:pPr>
        <w:ind w:left="720" w:hanging="360"/>
      </w:pPr>
      <w:rPr>
        <w:rFonts w:ascii="Symbol" w:hAnsi="Symbol"/>
        <w:sz w:val="14"/>
      </w:rPr>
    </w:lvl>
    <w:lvl w:ilvl="1" w:tplc="2B78ECD4">
      <w:start w:val="1"/>
      <w:numFmt w:val="bullet"/>
      <w:lvlText w:val="o"/>
      <w:lvlJc w:val="left"/>
      <w:pPr>
        <w:tabs>
          <w:tab w:val="num" w:pos="1440"/>
        </w:tabs>
        <w:ind w:left="1440" w:hanging="360"/>
      </w:pPr>
      <w:rPr>
        <w:rFonts w:ascii="Courier New" w:hAnsi="Courier New"/>
      </w:rPr>
    </w:lvl>
    <w:lvl w:ilvl="2" w:tplc="35DA74F8">
      <w:start w:val="1"/>
      <w:numFmt w:val="bullet"/>
      <w:lvlText w:val=""/>
      <w:lvlJc w:val="left"/>
      <w:pPr>
        <w:tabs>
          <w:tab w:val="num" w:pos="2160"/>
        </w:tabs>
        <w:ind w:left="2160" w:hanging="360"/>
      </w:pPr>
      <w:rPr>
        <w:rFonts w:ascii="Wingdings" w:hAnsi="Wingdings"/>
      </w:rPr>
    </w:lvl>
    <w:lvl w:ilvl="3" w:tplc="F028ADA4">
      <w:start w:val="1"/>
      <w:numFmt w:val="bullet"/>
      <w:lvlText w:val=""/>
      <w:lvlJc w:val="left"/>
      <w:pPr>
        <w:tabs>
          <w:tab w:val="num" w:pos="2880"/>
        </w:tabs>
        <w:ind w:left="2880" w:hanging="360"/>
      </w:pPr>
      <w:rPr>
        <w:rFonts w:ascii="Symbol" w:hAnsi="Symbol"/>
      </w:rPr>
    </w:lvl>
    <w:lvl w:ilvl="4" w:tplc="07A6E7A2">
      <w:start w:val="1"/>
      <w:numFmt w:val="bullet"/>
      <w:lvlText w:val="o"/>
      <w:lvlJc w:val="left"/>
      <w:pPr>
        <w:tabs>
          <w:tab w:val="num" w:pos="3600"/>
        </w:tabs>
        <w:ind w:left="3600" w:hanging="360"/>
      </w:pPr>
      <w:rPr>
        <w:rFonts w:ascii="Courier New" w:hAnsi="Courier New"/>
      </w:rPr>
    </w:lvl>
    <w:lvl w:ilvl="5" w:tplc="EFB23920">
      <w:start w:val="1"/>
      <w:numFmt w:val="bullet"/>
      <w:lvlText w:val=""/>
      <w:lvlJc w:val="left"/>
      <w:pPr>
        <w:tabs>
          <w:tab w:val="num" w:pos="4320"/>
        </w:tabs>
        <w:ind w:left="4320" w:hanging="360"/>
      </w:pPr>
      <w:rPr>
        <w:rFonts w:ascii="Wingdings" w:hAnsi="Wingdings"/>
      </w:rPr>
    </w:lvl>
    <w:lvl w:ilvl="6" w:tplc="EF74C76E">
      <w:start w:val="1"/>
      <w:numFmt w:val="bullet"/>
      <w:lvlText w:val=""/>
      <w:lvlJc w:val="left"/>
      <w:pPr>
        <w:tabs>
          <w:tab w:val="num" w:pos="5040"/>
        </w:tabs>
        <w:ind w:left="5040" w:hanging="360"/>
      </w:pPr>
      <w:rPr>
        <w:rFonts w:ascii="Symbol" w:hAnsi="Symbol"/>
      </w:rPr>
    </w:lvl>
    <w:lvl w:ilvl="7" w:tplc="63A29560">
      <w:start w:val="1"/>
      <w:numFmt w:val="bullet"/>
      <w:lvlText w:val="o"/>
      <w:lvlJc w:val="left"/>
      <w:pPr>
        <w:tabs>
          <w:tab w:val="num" w:pos="5760"/>
        </w:tabs>
        <w:ind w:left="5760" w:hanging="360"/>
      </w:pPr>
      <w:rPr>
        <w:rFonts w:ascii="Courier New" w:hAnsi="Courier New"/>
      </w:rPr>
    </w:lvl>
    <w:lvl w:ilvl="8" w:tplc="1B4A2E7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45DA3BCE">
      <w:start w:val="1"/>
      <w:numFmt w:val="bullet"/>
      <w:lvlText w:val=""/>
      <w:lvlJc w:val="left"/>
      <w:pPr>
        <w:ind w:left="720" w:hanging="360"/>
      </w:pPr>
      <w:rPr>
        <w:rFonts w:ascii="Symbol" w:hAnsi="Symbol"/>
        <w:sz w:val="14"/>
      </w:rPr>
    </w:lvl>
    <w:lvl w:ilvl="1" w:tplc="A5F4F79E">
      <w:start w:val="1"/>
      <w:numFmt w:val="bullet"/>
      <w:lvlText w:val="o"/>
      <w:lvlJc w:val="left"/>
      <w:pPr>
        <w:tabs>
          <w:tab w:val="num" w:pos="1440"/>
        </w:tabs>
        <w:ind w:left="1440" w:hanging="360"/>
      </w:pPr>
      <w:rPr>
        <w:rFonts w:ascii="Courier New" w:hAnsi="Courier New"/>
      </w:rPr>
    </w:lvl>
    <w:lvl w:ilvl="2" w:tplc="F9F6F722">
      <w:start w:val="1"/>
      <w:numFmt w:val="bullet"/>
      <w:lvlText w:val=""/>
      <w:lvlJc w:val="left"/>
      <w:pPr>
        <w:tabs>
          <w:tab w:val="num" w:pos="2160"/>
        </w:tabs>
        <w:ind w:left="2160" w:hanging="360"/>
      </w:pPr>
      <w:rPr>
        <w:rFonts w:ascii="Wingdings" w:hAnsi="Wingdings"/>
      </w:rPr>
    </w:lvl>
    <w:lvl w:ilvl="3" w:tplc="87C2B72A">
      <w:start w:val="1"/>
      <w:numFmt w:val="bullet"/>
      <w:lvlText w:val=""/>
      <w:lvlJc w:val="left"/>
      <w:pPr>
        <w:tabs>
          <w:tab w:val="num" w:pos="2880"/>
        </w:tabs>
        <w:ind w:left="2880" w:hanging="360"/>
      </w:pPr>
      <w:rPr>
        <w:rFonts w:ascii="Symbol" w:hAnsi="Symbol"/>
      </w:rPr>
    </w:lvl>
    <w:lvl w:ilvl="4" w:tplc="45BE08FC">
      <w:start w:val="1"/>
      <w:numFmt w:val="bullet"/>
      <w:lvlText w:val="o"/>
      <w:lvlJc w:val="left"/>
      <w:pPr>
        <w:tabs>
          <w:tab w:val="num" w:pos="3600"/>
        </w:tabs>
        <w:ind w:left="3600" w:hanging="360"/>
      </w:pPr>
      <w:rPr>
        <w:rFonts w:ascii="Courier New" w:hAnsi="Courier New"/>
      </w:rPr>
    </w:lvl>
    <w:lvl w:ilvl="5" w:tplc="0DBEB3F6">
      <w:start w:val="1"/>
      <w:numFmt w:val="bullet"/>
      <w:lvlText w:val=""/>
      <w:lvlJc w:val="left"/>
      <w:pPr>
        <w:tabs>
          <w:tab w:val="num" w:pos="4320"/>
        </w:tabs>
        <w:ind w:left="4320" w:hanging="360"/>
      </w:pPr>
      <w:rPr>
        <w:rFonts w:ascii="Wingdings" w:hAnsi="Wingdings"/>
      </w:rPr>
    </w:lvl>
    <w:lvl w:ilvl="6" w:tplc="6846E516">
      <w:start w:val="1"/>
      <w:numFmt w:val="bullet"/>
      <w:lvlText w:val=""/>
      <w:lvlJc w:val="left"/>
      <w:pPr>
        <w:tabs>
          <w:tab w:val="num" w:pos="5040"/>
        </w:tabs>
        <w:ind w:left="5040" w:hanging="360"/>
      </w:pPr>
      <w:rPr>
        <w:rFonts w:ascii="Symbol" w:hAnsi="Symbol"/>
      </w:rPr>
    </w:lvl>
    <w:lvl w:ilvl="7" w:tplc="207CA318">
      <w:start w:val="1"/>
      <w:numFmt w:val="bullet"/>
      <w:lvlText w:val="o"/>
      <w:lvlJc w:val="left"/>
      <w:pPr>
        <w:tabs>
          <w:tab w:val="num" w:pos="5760"/>
        </w:tabs>
        <w:ind w:left="5760" w:hanging="360"/>
      </w:pPr>
      <w:rPr>
        <w:rFonts w:ascii="Courier New" w:hAnsi="Courier New"/>
      </w:rPr>
    </w:lvl>
    <w:lvl w:ilvl="8" w:tplc="59B4C77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4C2A4ACA">
      <w:start w:val="1"/>
      <w:numFmt w:val="bullet"/>
      <w:lvlText w:val=""/>
      <w:lvlJc w:val="left"/>
      <w:pPr>
        <w:ind w:left="720" w:hanging="360"/>
      </w:pPr>
      <w:rPr>
        <w:rFonts w:ascii="Symbol" w:hAnsi="Symbol"/>
        <w:sz w:val="14"/>
      </w:rPr>
    </w:lvl>
    <w:lvl w:ilvl="1" w:tplc="9DF68F82">
      <w:start w:val="1"/>
      <w:numFmt w:val="bullet"/>
      <w:lvlText w:val="o"/>
      <w:lvlJc w:val="left"/>
      <w:pPr>
        <w:tabs>
          <w:tab w:val="num" w:pos="1440"/>
        </w:tabs>
        <w:ind w:left="1440" w:hanging="360"/>
      </w:pPr>
      <w:rPr>
        <w:rFonts w:ascii="Courier New" w:hAnsi="Courier New"/>
      </w:rPr>
    </w:lvl>
    <w:lvl w:ilvl="2" w:tplc="F1DAD4EC">
      <w:start w:val="1"/>
      <w:numFmt w:val="bullet"/>
      <w:lvlText w:val=""/>
      <w:lvlJc w:val="left"/>
      <w:pPr>
        <w:tabs>
          <w:tab w:val="num" w:pos="2160"/>
        </w:tabs>
        <w:ind w:left="2160" w:hanging="360"/>
      </w:pPr>
      <w:rPr>
        <w:rFonts w:ascii="Wingdings" w:hAnsi="Wingdings"/>
      </w:rPr>
    </w:lvl>
    <w:lvl w:ilvl="3" w:tplc="14B4A3CC">
      <w:start w:val="1"/>
      <w:numFmt w:val="bullet"/>
      <w:lvlText w:val=""/>
      <w:lvlJc w:val="left"/>
      <w:pPr>
        <w:tabs>
          <w:tab w:val="num" w:pos="2880"/>
        </w:tabs>
        <w:ind w:left="2880" w:hanging="360"/>
      </w:pPr>
      <w:rPr>
        <w:rFonts w:ascii="Symbol" w:hAnsi="Symbol"/>
      </w:rPr>
    </w:lvl>
    <w:lvl w:ilvl="4" w:tplc="478E84A0">
      <w:start w:val="1"/>
      <w:numFmt w:val="bullet"/>
      <w:lvlText w:val="o"/>
      <w:lvlJc w:val="left"/>
      <w:pPr>
        <w:tabs>
          <w:tab w:val="num" w:pos="3600"/>
        </w:tabs>
        <w:ind w:left="3600" w:hanging="360"/>
      </w:pPr>
      <w:rPr>
        <w:rFonts w:ascii="Courier New" w:hAnsi="Courier New"/>
      </w:rPr>
    </w:lvl>
    <w:lvl w:ilvl="5" w:tplc="87CACC72">
      <w:start w:val="1"/>
      <w:numFmt w:val="bullet"/>
      <w:lvlText w:val=""/>
      <w:lvlJc w:val="left"/>
      <w:pPr>
        <w:tabs>
          <w:tab w:val="num" w:pos="4320"/>
        </w:tabs>
        <w:ind w:left="4320" w:hanging="360"/>
      </w:pPr>
      <w:rPr>
        <w:rFonts w:ascii="Wingdings" w:hAnsi="Wingdings"/>
      </w:rPr>
    </w:lvl>
    <w:lvl w:ilvl="6" w:tplc="D71CCB56">
      <w:start w:val="1"/>
      <w:numFmt w:val="bullet"/>
      <w:lvlText w:val=""/>
      <w:lvlJc w:val="left"/>
      <w:pPr>
        <w:tabs>
          <w:tab w:val="num" w:pos="5040"/>
        </w:tabs>
        <w:ind w:left="5040" w:hanging="360"/>
      </w:pPr>
      <w:rPr>
        <w:rFonts w:ascii="Symbol" w:hAnsi="Symbol"/>
      </w:rPr>
    </w:lvl>
    <w:lvl w:ilvl="7" w:tplc="2E9EE39E">
      <w:start w:val="1"/>
      <w:numFmt w:val="bullet"/>
      <w:lvlText w:val="o"/>
      <w:lvlJc w:val="left"/>
      <w:pPr>
        <w:tabs>
          <w:tab w:val="num" w:pos="5760"/>
        </w:tabs>
        <w:ind w:left="5760" w:hanging="360"/>
      </w:pPr>
      <w:rPr>
        <w:rFonts w:ascii="Courier New" w:hAnsi="Courier New"/>
      </w:rPr>
    </w:lvl>
    <w:lvl w:ilvl="8" w:tplc="E2FC923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7AEE7B14">
      <w:start w:val="1"/>
      <w:numFmt w:val="bullet"/>
      <w:lvlText w:val=""/>
      <w:lvlJc w:val="left"/>
      <w:pPr>
        <w:ind w:left="720" w:hanging="360"/>
      </w:pPr>
      <w:rPr>
        <w:rFonts w:ascii="Symbol" w:hAnsi="Symbol"/>
        <w:sz w:val="14"/>
      </w:rPr>
    </w:lvl>
    <w:lvl w:ilvl="1" w:tplc="14846F68">
      <w:start w:val="1"/>
      <w:numFmt w:val="bullet"/>
      <w:lvlText w:val="o"/>
      <w:lvlJc w:val="left"/>
      <w:pPr>
        <w:tabs>
          <w:tab w:val="num" w:pos="1440"/>
        </w:tabs>
        <w:ind w:left="1440" w:hanging="360"/>
      </w:pPr>
      <w:rPr>
        <w:rFonts w:ascii="Courier New" w:hAnsi="Courier New"/>
      </w:rPr>
    </w:lvl>
    <w:lvl w:ilvl="2" w:tplc="5166182A">
      <w:start w:val="1"/>
      <w:numFmt w:val="bullet"/>
      <w:lvlText w:val=""/>
      <w:lvlJc w:val="left"/>
      <w:pPr>
        <w:tabs>
          <w:tab w:val="num" w:pos="2160"/>
        </w:tabs>
        <w:ind w:left="2160" w:hanging="360"/>
      </w:pPr>
      <w:rPr>
        <w:rFonts w:ascii="Wingdings" w:hAnsi="Wingdings"/>
      </w:rPr>
    </w:lvl>
    <w:lvl w:ilvl="3" w:tplc="5CD0F69A">
      <w:start w:val="1"/>
      <w:numFmt w:val="bullet"/>
      <w:lvlText w:val=""/>
      <w:lvlJc w:val="left"/>
      <w:pPr>
        <w:tabs>
          <w:tab w:val="num" w:pos="2880"/>
        </w:tabs>
        <w:ind w:left="2880" w:hanging="360"/>
      </w:pPr>
      <w:rPr>
        <w:rFonts w:ascii="Symbol" w:hAnsi="Symbol"/>
      </w:rPr>
    </w:lvl>
    <w:lvl w:ilvl="4" w:tplc="F4C4B988">
      <w:start w:val="1"/>
      <w:numFmt w:val="bullet"/>
      <w:lvlText w:val="o"/>
      <w:lvlJc w:val="left"/>
      <w:pPr>
        <w:tabs>
          <w:tab w:val="num" w:pos="3600"/>
        </w:tabs>
        <w:ind w:left="3600" w:hanging="360"/>
      </w:pPr>
      <w:rPr>
        <w:rFonts w:ascii="Courier New" w:hAnsi="Courier New"/>
      </w:rPr>
    </w:lvl>
    <w:lvl w:ilvl="5" w:tplc="1F5A1B44">
      <w:start w:val="1"/>
      <w:numFmt w:val="bullet"/>
      <w:lvlText w:val=""/>
      <w:lvlJc w:val="left"/>
      <w:pPr>
        <w:tabs>
          <w:tab w:val="num" w:pos="4320"/>
        </w:tabs>
        <w:ind w:left="4320" w:hanging="360"/>
      </w:pPr>
      <w:rPr>
        <w:rFonts w:ascii="Wingdings" w:hAnsi="Wingdings"/>
      </w:rPr>
    </w:lvl>
    <w:lvl w:ilvl="6" w:tplc="4E04646E">
      <w:start w:val="1"/>
      <w:numFmt w:val="bullet"/>
      <w:lvlText w:val=""/>
      <w:lvlJc w:val="left"/>
      <w:pPr>
        <w:tabs>
          <w:tab w:val="num" w:pos="5040"/>
        </w:tabs>
        <w:ind w:left="5040" w:hanging="360"/>
      </w:pPr>
      <w:rPr>
        <w:rFonts w:ascii="Symbol" w:hAnsi="Symbol"/>
      </w:rPr>
    </w:lvl>
    <w:lvl w:ilvl="7" w:tplc="5998B5EC">
      <w:start w:val="1"/>
      <w:numFmt w:val="bullet"/>
      <w:lvlText w:val="o"/>
      <w:lvlJc w:val="left"/>
      <w:pPr>
        <w:tabs>
          <w:tab w:val="num" w:pos="5760"/>
        </w:tabs>
        <w:ind w:left="5760" w:hanging="360"/>
      </w:pPr>
      <w:rPr>
        <w:rFonts w:ascii="Courier New" w:hAnsi="Courier New"/>
      </w:rPr>
    </w:lvl>
    <w:lvl w:ilvl="8" w:tplc="CA3AB33E">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02E8C638">
      <w:start w:val="1"/>
      <w:numFmt w:val="bullet"/>
      <w:lvlText w:val=""/>
      <w:lvlJc w:val="left"/>
      <w:pPr>
        <w:ind w:left="720" w:hanging="360"/>
      </w:pPr>
      <w:rPr>
        <w:rFonts w:ascii="Symbol" w:hAnsi="Symbol"/>
        <w:sz w:val="14"/>
      </w:rPr>
    </w:lvl>
    <w:lvl w:ilvl="1" w:tplc="DD92C9AA">
      <w:start w:val="1"/>
      <w:numFmt w:val="bullet"/>
      <w:lvlText w:val="o"/>
      <w:lvlJc w:val="left"/>
      <w:pPr>
        <w:tabs>
          <w:tab w:val="num" w:pos="1440"/>
        </w:tabs>
        <w:ind w:left="1440" w:hanging="360"/>
      </w:pPr>
      <w:rPr>
        <w:rFonts w:ascii="Courier New" w:hAnsi="Courier New"/>
      </w:rPr>
    </w:lvl>
    <w:lvl w:ilvl="2" w:tplc="08643E20">
      <w:start w:val="1"/>
      <w:numFmt w:val="bullet"/>
      <w:lvlText w:val=""/>
      <w:lvlJc w:val="left"/>
      <w:pPr>
        <w:tabs>
          <w:tab w:val="num" w:pos="2160"/>
        </w:tabs>
        <w:ind w:left="2160" w:hanging="360"/>
      </w:pPr>
      <w:rPr>
        <w:rFonts w:ascii="Wingdings" w:hAnsi="Wingdings"/>
      </w:rPr>
    </w:lvl>
    <w:lvl w:ilvl="3" w:tplc="BECC2874">
      <w:start w:val="1"/>
      <w:numFmt w:val="bullet"/>
      <w:lvlText w:val=""/>
      <w:lvlJc w:val="left"/>
      <w:pPr>
        <w:tabs>
          <w:tab w:val="num" w:pos="2880"/>
        </w:tabs>
        <w:ind w:left="2880" w:hanging="360"/>
      </w:pPr>
      <w:rPr>
        <w:rFonts w:ascii="Symbol" w:hAnsi="Symbol"/>
      </w:rPr>
    </w:lvl>
    <w:lvl w:ilvl="4" w:tplc="702A5544">
      <w:start w:val="1"/>
      <w:numFmt w:val="bullet"/>
      <w:lvlText w:val="o"/>
      <w:lvlJc w:val="left"/>
      <w:pPr>
        <w:tabs>
          <w:tab w:val="num" w:pos="3600"/>
        </w:tabs>
        <w:ind w:left="3600" w:hanging="360"/>
      </w:pPr>
      <w:rPr>
        <w:rFonts w:ascii="Courier New" w:hAnsi="Courier New"/>
      </w:rPr>
    </w:lvl>
    <w:lvl w:ilvl="5" w:tplc="77989750">
      <w:start w:val="1"/>
      <w:numFmt w:val="bullet"/>
      <w:lvlText w:val=""/>
      <w:lvlJc w:val="left"/>
      <w:pPr>
        <w:tabs>
          <w:tab w:val="num" w:pos="4320"/>
        </w:tabs>
        <w:ind w:left="4320" w:hanging="360"/>
      </w:pPr>
      <w:rPr>
        <w:rFonts w:ascii="Wingdings" w:hAnsi="Wingdings"/>
      </w:rPr>
    </w:lvl>
    <w:lvl w:ilvl="6" w:tplc="5FAEF4BC">
      <w:start w:val="1"/>
      <w:numFmt w:val="bullet"/>
      <w:lvlText w:val=""/>
      <w:lvlJc w:val="left"/>
      <w:pPr>
        <w:tabs>
          <w:tab w:val="num" w:pos="5040"/>
        </w:tabs>
        <w:ind w:left="5040" w:hanging="360"/>
      </w:pPr>
      <w:rPr>
        <w:rFonts w:ascii="Symbol" w:hAnsi="Symbol"/>
      </w:rPr>
    </w:lvl>
    <w:lvl w:ilvl="7" w:tplc="9990A2BA">
      <w:start w:val="1"/>
      <w:numFmt w:val="bullet"/>
      <w:lvlText w:val="o"/>
      <w:lvlJc w:val="left"/>
      <w:pPr>
        <w:tabs>
          <w:tab w:val="num" w:pos="5760"/>
        </w:tabs>
        <w:ind w:left="5760" w:hanging="360"/>
      </w:pPr>
      <w:rPr>
        <w:rFonts w:ascii="Courier New" w:hAnsi="Courier New"/>
      </w:rPr>
    </w:lvl>
    <w:lvl w:ilvl="8" w:tplc="64AA680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551C7E56">
      <w:start w:val="1"/>
      <w:numFmt w:val="bullet"/>
      <w:lvlText w:val=""/>
      <w:lvlJc w:val="left"/>
      <w:pPr>
        <w:ind w:left="720" w:hanging="360"/>
      </w:pPr>
      <w:rPr>
        <w:rFonts w:ascii="Symbol" w:hAnsi="Symbol"/>
        <w:sz w:val="14"/>
      </w:rPr>
    </w:lvl>
    <w:lvl w:ilvl="1" w:tplc="44B6698C">
      <w:start w:val="1"/>
      <w:numFmt w:val="bullet"/>
      <w:lvlText w:val="o"/>
      <w:lvlJc w:val="left"/>
      <w:pPr>
        <w:tabs>
          <w:tab w:val="num" w:pos="1440"/>
        </w:tabs>
        <w:ind w:left="1440" w:hanging="360"/>
      </w:pPr>
      <w:rPr>
        <w:rFonts w:ascii="Courier New" w:hAnsi="Courier New"/>
      </w:rPr>
    </w:lvl>
    <w:lvl w:ilvl="2" w:tplc="A5461F46">
      <w:start w:val="1"/>
      <w:numFmt w:val="bullet"/>
      <w:lvlText w:val=""/>
      <w:lvlJc w:val="left"/>
      <w:pPr>
        <w:tabs>
          <w:tab w:val="num" w:pos="2160"/>
        </w:tabs>
        <w:ind w:left="2160" w:hanging="360"/>
      </w:pPr>
      <w:rPr>
        <w:rFonts w:ascii="Wingdings" w:hAnsi="Wingdings"/>
      </w:rPr>
    </w:lvl>
    <w:lvl w:ilvl="3" w:tplc="33B069BA">
      <w:start w:val="1"/>
      <w:numFmt w:val="bullet"/>
      <w:lvlText w:val=""/>
      <w:lvlJc w:val="left"/>
      <w:pPr>
        <w:tabs>
          <w:tab w:val="num" w:pos="2880"/>
        </w:tabs>
        <w:ind w:left="2880" w:hanging="360"/>
      </w:pPr>
      <w:rPr>
        <w:rFonts w:ascii="Symbol" w:hAnsi="Symbol"/>
      </w:rPr>
    </w:lvl>
    <w:lvl w:ilvl="4" w:tplc="77C4F628">
      <w:start w:val="1"/>
      <w:numFmt w:val="bullet"/>
      <w:lvlText w:val="o"/>
      <w:lvlJc w:val="left"/>
      <w:pPr>
        <w:tabs>
          <w:tab w:val="num" w:pos="3600"/>
        </w:tabs>
        <w:ind w:left="3600" w:hanging="360"/>
      </w:pPr>
      <w:rPr>
        <w:rFonts w:ascii="Courier New" w:hAnsi="Courier New"/>
      </w:rPr>
    </w:lvl>
    <w:lvl w:ilvl="5" w:tplc="F0D4982A">
      <w:start w:val="1"/>
      <w:numFmt w:val="bullet"/>
      <w:lvlText w:val=""/>
      <w:lvlJc w:val="left"/>
      <w:pPr>
        <w:tabs>
          <w:tab w:val="num" w:pos="4320"/>
        </w:tabs>
        <w:ind w:left="4320" w:hanging="360"/>
      </w:pPr>
      <w:rPr>
        <w:rFonts w:ascii="Wingdings" w:hAnsi="Wingdings"/>
      </w:rPr>
    </w:lvl>
    <w:lvl w:ilvl="6" w:tplc="1FBCE7F2">
      <w:start w:val="1"/>
      <w:numFmt w:val="bullet"/>
      <w:lvlText w:val=""/>
      <w:lvlJc w:val="left"/>
      <w:pPr>
        <w:tabs>
          <w:tab w:val="num" w:pos="5040"/>
        </w:tabs>
        <w:ind w:left="5040" w:hanging="360"/>
      </w:pPr>
      <w:rPr>
        <w:rFonts w:ascii="Symbol" w:hAnsi="Symbol"/>
      </w:rPr>
    </w:lvl>
    <w:lvl w:ilvl="7" w:tplc="BF02671C">
      <w:start w:val="1"/>
      <w:numFmt w:val="bullet"/>
      <w:lvlText w:val="o"/>
      <w:lvlJc w:val="left"/>
      <w:pPr>
        <w:tabs>
          <w:tab w:val="num" w:pos="5760"/>
        </w:tabs>
        <w:ind w:left="5760" w:hanging="360"/>
      </w:pPr>
      <w:rPr>
        <w:rFonts w:ascii="Courier New" w:hAnsi="Courier New"/>
      </w:rPr>
    </w:lvl>
    <w:lvl w:ilvl="8" w:tplc="3078C7BA">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93CEC22A">
      <w:start w:val="1"/>
      <w:numFmt w:val="bullet"/>
      <w:lvlText w:val=""/>
      <w:lvlJc w:val="left"/>
      <w:pPr>
        <w:ind w:left="720" w:hanging="360"/>
      </w:pPr>
      <w:rPr>
        <w:rFonts w:ascii="Symbol" w:hAnsi="Symbol"/>
        <w:sz w:val="14"/>
      </w:rPr>
    </w:lvl>
    <w:lvl w:ilvl="1" w:tplc="4E1C0718">
      <w:start w:val="1"/>
      <w:numFmt w:val="bullet"/>
      <w:lvlText w:val="o"/>
      <w:lvlJc w:val="left"/>
      <w:pPr>
        <w:tabs>
          <w:tab w:val="num" w:pos="1440"/>
        </w:tabs>
        <w:ind w:left="1440" w:hanging="360"/>
      </w:pPr>
      <w:rPr>
        <w:rFonts w:ascii="Courier New" w:hAnsi="Courier New"/>
      </w:rPr>
    </w:lvl>
    <w:lvl w:ilvl="2" w:tplc="753AC798">
      <w:start w:val="1"/>
      <w:numFmt w:val="bullet"/>
      <w:lvlText w:val=""/>
      <w:lvlJc w:val="left"/>
      <w:pPr>
        <w:tabs>
          <w:tab w:val="num" w:pos="2160"/>
        </w:tabs>
        <w:ind w:left="2160" w:hanging="360"/>
      </w:pPr>
      <w:rPr>
        <w:rFonts w:ascii="Wingdings" w:hAnsi="Wingdings"/>
      </w:rPr>
    </w:lvl>
    <w:lvl w:ilvl="3" w:tplc="BF329474">
      <w:start w:val="1"/>
      <w:numFmt w:val="bullet"/>
      <w:lvlText w:val=""/>
      <w:lvlJc w:val="left"/>
      <w:pPr>
        <w:tabs>
          <w:tab w:val="num" w:pos="2880"/>
        </w:tabs>
        <w:ind w:left="2880" w:hanging="360"/>
      </w:pPr>
      <w:rPr>
        <w:rFonts w:ascii="Symbol" w:hAnsi="Symbol"/>
      </w:rPr>
    </w:lvl>
    <w:lvl w:ilvl="4" w:tplc="902C5EF6">
      <w:start w:val="1"/>
      <w:numFmt w:val="bullet"/>
      <w:lvlText w:val="o"/>
      <w:lvlJc w:val="left"/>
      <w:pPr>
        <w:tabs>
          <w:tab w:val="num" w:pos="3600"/>
        </w:tabs>
        <w:ind w:left="3600" w:hanging="360"/>
      </w:pPr>
      <w:rPr>
        <w:rFonts w:ascii="Courier New" w:hAnsi="Courier New"/>
      </w:rPr>
    </w:lvl>
    <w:lvl w:ilvl="5" w:tplc="79B80AD8">
      <w:start w:val="1"/>
      <w:numFmt w:val="bullet"/>
      <w:lvlText w:val=""/>
      <w:lvlJc w:val="left"/>
      <w:pPr>
        <w:tabs>
          <w:tab w:val="num" w:pos="4320"/>
        </w:tabs>
        <w:ind w:left="4320" w:hanging="360"/>
      </w:pPr>
      <w:rPr>
        <w:rFonts w:ascii="Wingdings" w:hAnsi="Wingdings"/>
      </w:rPr>
    </w:lvl>
    <w:lvl w:ilvl="6" w:tplc="56FA440E">
      <w:start w:val="1"/>
      <w:numFmt w:val="bullet"/>
      <w:lvlText w:val=""/>
      <w:lvlJc w:val="left"/>
      <w:pPr>
        <w:tabs>
          <w:tab w:val="num" w:pos="5040"/>
        </w:tabs>
        <w:ind w:left="5040" w:hanging="360"/>
      </w:pPr>
      <w:rPr>
        <w:rFonts w:ascii="Symbol" w:hAnsi="Symbol"/>
      </w:rPr>
    </w:lvl>
    <w:lvl w:ilvl="7" w:tplc="540E193C">
      <w:start w:val="1"/>
      <w:numFmt w:val="bullet"/>
      <w:lvlText w:val="o"/>
      <w:lvlJc w:val="left"/>
      <w:pPr>
        <w:tabs>
          <w:tab w:val="num" w:pos="5760"/>
        </w:tabs>
        <w:ind w:left="5760" w:hanging="360"/>
      </w:pPr>
      <w:rPr>
        <w:rFonts w:ascii="Courier New" w:hAnsi="Courier New"/>
      </w:rPr>
    </w:lvl>
    <w:lvl w:ilvl="8" w:tplc="8CC24FB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D2E66C6A">
      <w:start w:val="1"/>
      <w:numFmt w:val="bullet"/>
      <w:lvlText w:val=""/>
      <w:lvlJc w:val="left"/>
      <w:pPr>
        <w:ind w:left="720" w:hanging="360"/>
      </w:pPr>
      <w:rPr>
        <w:rFonts w:ascii="Symbol" w:hAnsi="Symbol"/>
        <w:sz w:val="14"/>
      </w:rPr>
    </w:lvl>
    <w:lvl w:ilvl="1" w:tplc="B5C27714">
      <w:start w:val="1"/>
      <w:numFmt w:val="bullet"/>
      <w:lvlText w:val="o"/>
      <w:lvlJc w:val="left"/>
      <w:pPr>
        <w:tabs>
          <w:tab w:val="num" w:pos="1440"/>
        </w:tabs>
        <w:ind w:left="1440" w:hanging="360"/>
      </w:pPr>
      <w:rPr>
        <w:rFonts w:ascii="Courier New" w:hAnsi="Courier New"/>
      </w:rPr>
    </w:lvl>
    <w:lvl w:ilvl="2" w:tplc="BED45178">
      <w:start w:val="1"/>
      <w:numFmt w:val="bullet"/>
      <w:lvlText w:val=""/>
      <w:lvlJc w:val="left"/>
      <w:pPr>
        <w:tabs>
          <w:tab w:val="num" w:pos="2160"/>
        </w:tabs>
        <w:ind w:left="2160" w:hanging="360"/>
      </w:pPr>
      <w:rPr>
        <w:rFonts w:ascii="Wingdings" w:hAnsi="Wingdings"/>
      </w:rPr>
    </w:lvl>
    <w:lvl w:ilvl="3" w:tplc="EC1EE4C8">
      <w:start w:val="1"/>
      <w:numFmt w:val="bullet"/>
      <w:lvlText w:val=""/>
      <w:lvlJc w:val="left"/>
      <w:pPr>
        <w:tabs>
          <w:tab w:val="num" w:pos="2880"/>
        </w:tabs>
        <w:ind w:left="2880" w:hanging="360"/>
      </w:pPr>
      <w:rPr>
        <w:rFonts w:ascii="Symbol" w:hAnsi="Symbol"/>
      </w:rPr>
    </w:lvl>
    <w:lvl w:ilvl="4" w:tplc="7756A04A">
      <w:start w:val="1"/>
      <w:numFmt w:val="bullet"/>
      <w:lvlText w:val="o"/>
      <w:lvlJc w:val="left"/>
      <w:pPr>
        <w:tabs>
          <w:tab w:val="num" w:pos="3600"/>
        </w:tabs>
        <w:ind w:left="3600" w:hanging="360"/>
      </w:pPr>
      <w:rPr>
        <w:rFonts w:ascii="Courier New" w:hAnsi="Courier New"/>
      </w:rPr>
    </w:lvl>
    <w:lvl w:ilvl="5" w:tplc="D4BE09AE">
      <w:start w:val="1"/>
      <w:numFmt w:val="bullet"/>
      <w:lvlText w:val=""/>
      <w:lvlJc w:val="left"/>
      <w:pPr>
        <w:tabs>
          <w:tab w:val="num" w:pos="4320"/>
        </w:tabs>
        <w:ind w:left="4320" w:hanging="360"/>
      </w:pPr>
      <w:rPr>
        <w:rFonts w:ascii="Wingdings" w:hAnsi="Wingdings"/>
      </w:rPr>
    </w:lvl>
    <w:lvl w:ilvl="6" w:tplc="BC1AC9CA">
      <w:start w:val="1"/>
      <w:numFmt w:val="bullet"/>
      <w:lvlText w:val=""/>
      <w:lvlJc w:val="left"/>
      <w:pPr>
        <w:tabs>
          <w:tab w:val="num" w:pos="5040"/>
        </w:tabs>
        <w:ind w:left="5040" w:hanging="360"/>
      </w:pPr>
      <w:rPr>
        <w:rFonts w:ascii="Symbol" w:hAnsi="Symbol"/>
      </w:rPr>
    </w:lvl>
    <w:lvl w:ilvl="7" w:tplc="CAD60D82">
      <w:start w:val="1"/>
      <w:numFmt w:val="bullet"/>
      <w:lvlText w:val="o"/>
      <w:lvlJc w:val="left"/>
      <w:pPr>
        <w:tabs>
          <w:tab w:val="num" w:pos="5760"/>
        </w:tabs>
        <w:ind w:left="5760" w:hanging="360"/>
      </w:pPr>
      <w:rPr>
        <w:rFonts w:ascii="Courier New" w:hAnsi="Courier New"/>
      </w:rPr>
    </w:lvl>
    <w:lvl w:ilvl="8" w:tplc="8CBA3054">
      <w:start w:val="1"/>
      <w:numFmt w:val="bullet"/>
      <w:lvlText w:val=""/>
      <w:lvlJc w:val="left"/>
      <w:pPr>
        <w:tabs>
          <w:tab w:val="num" w:pos="6480"/>
        </w:tabs>
        <w:ind w:left="6480" w:hanging="360"/>
      </w:pPr>
      <w:rPr>
        <w:rFonts w:ascii="Wingdings" w:hAnsi="Wingdings"/>
      </w:rPr>
    </w:lvl>
  </w:abstractNum>
  <w:abstractNum w:abstractNumId="15" w15:restartNumberingAfterBreak="0">
    <w:nsid w:val="0EC7153A"/>
    <w:multiLevelType w:val="hybridMultilevel"/>
    <w:tmpl w:val="FD2AD414"/>
    <w:lvl w:ilvl="0" w:tplc="4009000B">
      <w:start w:val="1"/>
      <w:numFmt w:val="bullet"/>
      <w:lvlText w:val=""/>
      <w:lvlJc w:val="left"/>
      <w:pPr>
        <w:ind w:left="720" w:hanging="360"/>
      </w:pPr>
      <w:rPr>
        <w:rFonts w:ascii="Wingdings" w:hAnsi="Wingdings" w:hint="default"/>
        <w:sz w:val="14"/>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16cid:durableId="621619084">
    <w:abstractNumId w:val="0"/>
  </w:num>
  <w:num w:numId="2" w16cid:durableId="2054645977">
    <w:abstractNumId w:val="1"/>
  </w:num>
  <w:num w:numId="3" w16cid:durableId="1281305996">
    <w:abstractNumId w:val="2"/>
  </w:num>
  <w:num w:numId="4" w16cid:durableId="524248390">
    <w:abstractNumId w:val="3"/>
  </w:num>
  <w:num w:numId="5" w16cid:durableId="1781681219">
    <w:abstractNumId w:val="4"/>
  </w:num>
  <w:num w:numId="6" w16cid:durableId="169763732">
    <w:abstractNumId w:val="5"/>
  </w:num>
  <w:num w:numId="7" w16cid:durableId="75712112">
    <w:abstractNumId w:val="6"/>
  </w:num>
  <w:num w:numId="8" w16cid:durableId="605892057">
    <w:abstractNumId w:val="7"/>
  </w:num>
  <w:num w:numId="9" w16cid:durableId="440496898">
    <w:abstractNumId w:val="8"/>
  </w:num>
  <w:num w:numId="10" w16cid:durableId="1188760758">
    <w:abstractNumId w:val="9"/>
  </w:num>
  <w:num w:numId="11" w16cid:durableId="1165507718">
    <w:abstractNumId w:val="10"/>
  </w:num>
  <w:num w:numId="12" w16cid:durableId="750927993">
    <w:abstractNumId w:val="11"/>
  </w:num>
  <w:num w:numId="13" w16cid:durableId="1076628467">
    <w:abstractNumId w:val="12"/>
  </w:num>
  <w:num w:numId="14" w16cid:durableId="1789157966">
    <w:abstractNumId w:val="13"/>
  </w:num>
  <w:num w:numId="15" w16cid:durableId="1521242367">
    <w:abstractNumId w:val="14"/>
  </w:num>
  <w:num w:numId="16" w16cid:durableId="2126536943">
    <w:abstractNumId w:val="0"/>
  </w:num>
  <w:num w:numId="17" w16cid:durableId="1993483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1D"/>
    <w:rsid w:val="000A7A1D"/>
    <w:rsid w:val="001022D7"/>
    <w:rsid w:val="00166EEE"/>
    <w:rsid w:val="0019564A"/>
    <w:rsid w:val="00201725"/>
    <w:rsid w:val="00237C30"/>
    <w:rsid w:val="0029710E"/>
    <w:rsid w:val="002B5D67"/>
    <w:rsid w:val="00302638"/>
    <w:rsid w:val="00327AC5"/>
    <w:rsid w:val="003739FB"/>
    <w:rsid w:val="00412DD3"/>
    <w:rsid w:val="004361F1"/>
    <w:rsid w:val="004531CB"/>
    <w:rsid w:val="005137B7"/>
    <w:rsid w:val="005338DD"/>
    <w:rsid w:val="005B6DF8"/>
    <w:rsid w:val="005F7A25"/>
    <w:rsid w:val="006003FE"/>
    <w:rsid w:val="006F1A28"/>
    <w:rsid w:val="00736C07"/>
    <w:rsid w:val="00747403"/>
    <w:rsid w:val="00862E6C"/>
    <w:rsid w:val="008F0905"/>
    <w:rsid w:val="00912A19"/>
    <w:rsid w:val="00913D4A"/>
    <w:rsid w:val="00981E79"/>
    <w:rsid w:val="009B267B"/>
    <w:rsid w:val="009B2FEF"/>
    <w:rsid w:val="00A15353"/>
    <w:rsid w:val="00AC1A29"/>
    <w:rsid w:val="00AD76DC"/>
    <w:rsid w:val="00AE1DD6"/>
    <w:rsid w:val="00AF45A9"/>
    <w:rsid w:val="00B32737"/>
    <w:rsid w:val="00B7472E"/>
    <w:rsid w:val="00BC5C61"/>
    <w:rsid w:val="00BE4CF4"/>
    <w:rsid w:val="00C63DC2"/>
    <w:rsid w:val="00CA32F9"/>
    <w:rsid w:val="00D06B72"/>
    <w:rsid w:val="00D35641"/>
    <w:rsid w:val="00D71C2C"/>
    <w:rsid w:val="00D74D20"/>
    <w:rsid w:val="00E534F0"/>
    <w:rsid w:val="00EA6B3B"/>
    <w:rsid w:val="00F318D8"/>
    <w:rsid w:val="00F65AF0"/>
    <w:rsid w:val="00F67218"/>
    <w:rsid w:val="00FE1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4935"/>
  <w15:docId w15:val="{E574F65B-F2C1-4D50-A88A-077C456C1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d9fontsize">
    <w:name w:val="document_skn-mld9_fontsize"/>
    <w:basedOn w:val="Normal"/>
    <w:rPr>
      <w:sz w:val="20"/>
      <w:szCs w:val="20"/>
    </w:rPr>
  </w:style>
  <w:style w:type="character" w:customStyle="1" w:styleId="documentskn-mld9left-box">
    <w:name w:val="document_skn-mld9_left-box"/>
    <w:basedOn w:val="DefaultParagraphFont"/>
  </w:style>
  <w:style w:type="paragraph" w:customStyle="1" w:styleId="documentskn-mld9parent-containercntc-sec">
    <w:name w:val="document_skn-mld9_parent-container_cntc-sec"/>
    <w:basedOn w:val="Normal"/>
  </w:style>
  <w:style w:type="paragraph" w:customStyle="1" w:styleId="documentskn-mld9firstparagraph">
    <w:name w:val="document_skn-mld9_firstparagraph"/>
    <w:basedOn w:val="Normal"/>
  </w:style>
  <w:style w:type="paragraph" w:customStyle="1" w:styleId="div">
    <w:name w:val="div"/>
    <w:basedOn w:val="Normal"/>
  </w:style>
  <w:style w:type="paragraph" w:customStyle="1" w:styleId="documentskn-mld9addressulli">
    <w:name w:val="document_skn-mld9_address_ul_li"/>
    <w:basedOn w:val="Normal"/>
    <w:rPr>
      <w:b/>
      <w:bCs/>
    </w:rPr>
  </w:style>
  <w:style w:type="character" w:customStyle="1" w:styleId="documentskn-mld9cntc-secspan">
    <w:name w:val="document_skn-mld9_cntc-sec_span"/>
    <w:basedOn w:val="DefaultParagraphFont"/>
  </w:style>
  <w:style w:type="paragraph" w:customStyle="1" w:styleId="documentskn-mld9addressullinth-last-child1">
    <w:name w:val="document_skn-mld9_address_ul_li_nth-last-child(1)"/>
    <w:basedOn w:val="Normal"/>
  </w:style>
  <w:style w:type="paragraph" w:customStyle="1" w:styleId="documentskn-mld9parent-containersection">
    <w:name w:val="document_skn-mld9_parent-container_section"/>
    <w:basedOn w:val="Normal"/>
  </w:style>
  <w:style w:type="paragraph" w:customStyle="1" w:styleId="documentskn-mld9heading">
    <w:name w:val="document_skn-mld9_heading"/>
    <w:basedOn w:val="Normal"/>
  </w:style>
  <w:style w:type="paragraph" w:customStyle="1" w:styleId="documentskn-mld9sectiontitle">
    <w:name w:val="document_skn-mld9_sectiontitle"/>
    <w:basedOn w:val="Normal"/>
    <w:pPr>
      <w:spacing w:line="320" w:lineRule="atLeast"/>
    </w:pPr>
    <w:rPr>
      <w:sz w:val="28"/>
      <w:szCs w:val="28"/>
    </w:rPr>
  </w:style>
  <w:style w:type="character" w:customStyle="1" w:styleId="documentskn-mld9sectiontitleCharacter">
    <w:name w:val="document_skn-mld9_sectiontitle Character"/>
    <w:basedOn w:val="DefaultParagraphFont"/>
    <w:rPr>
      <w:caps w:val="0"/>
      <w:sz w:val="28"/>
      <w:szCs w:val="28"/>
    </w:rPr>
  </w:style>
  <w:style w:type="paragraph" w:customStyle="1" w:styleId="documentskn-mld9SECTIONHILTsinglecolumn">
    <w:name w:val="document_skn-mld9_SECTION_HILT_singlecolumn"/>
    <w:basedOn w:val="Normal"/>
  </w:style>
  <w:style w:type="paragraph" w:customStyle="1" w:styleId="documentskn-mld9left-boxskillpaddedline">
    <w:name w:val="document_skn-mld9_left-box_skill_paddedline"/>
    <w:basedOn w:val="Normal"/>
  </w:style>
  <w:style w:type="paragraph" w:customStyle="1" w:styleId="documentskn-mld9ulli">
    <w:name w:val="document_skn-mld9_ul_li"/>
    <w:basedOn w:val="Normal"/>
  </w:style>
  <w:style w:type="paragraph" w:customStyle="1" w:styleId="documentskn-mld9ullinth-last-child1">
    <w:name w:val="document_skn-mld9_ul_li_nth-last-child(1)"/>
    <w:basedOn w:val="Normal"/>
  </w:style>
  <w:style w:type="character" w:customStyle="1" w:styleId="documentleft-boxskillmiddlecell">
    <w:name w:val="document_left-box_skill_middlecell"/>
    <w:basedOn w:val="DefaultParagraphFont"/>
    <w:rPr>
      <w:vanish/>
    </w:rPr>
  </w:style>
  <w:style w:type="paragraph" w:customStyle="1" w:styleId="documentskn-mld9disp-blk">
    <w:name w:val="document_skn-mld9_disp-blk"/>
    <w:basedOn w:val="Normal"/>
  </w:style>
  <w:style w:type="character" w:customStyle="1" w:styleId="span">
    <w:name w:val="span"/>
    <w:basedOn w:val="DefaultParagraphFont"/>
    <w:rPr>
      <w:bdr w:val="none" w:sz="0" w:space="0" w:color="auto"/>
      <w:vertAlign w:val="baseline"/>
    </w:rPr>
  </w:style>
  <w:style w:type="character" w:customStyle="1" w:styleId="documentskn-mld9txt-bold">
    <w:name w:val="document_skn-mld9_txt-bold"/>
    <w:basedOn w:val="DefaultParagraphFont"/>
    <w:rPr>
      <w:b/>
      <w:bCs/>
    </w:rPr>
  </w:style>
  <w:style w:type="paragraph" w:customStyle="1" w:styleId="documentskn-mld9paragraph">
    <w:name w:val="document_skn-mld9_paragraph"/>
    <w:basedOn w:val="Normal"/>
    <w:pPr>
      <w:pBdr>
        <w:top w:val="none" w:sz="0" w:space="10" w:color="auto"/>
      </w:pBdr>
    </w:pPr>
  </w:style>
  <w:style w:type="character" w:customStyle="1" w:styleId="documentmiddleleftcell">
    <w:name w:val="document_middleleftcell"/>
    <w:basedOn w:val="DefaultParagraphFont"/>
  </w:style>
  <w:style w:type="paragraph" w:customStyle="1" w:styleId="documentmiddleleftcellParagraph">
    <w:name w:val="document_middleleftcell Paragraph"/>
    <w:basedOn w:val="Normal"/>
    <w:pPr>
      <w:pBdr>
        <w:right w:val="single" w:sz="8" w:space="0" w:color="404040"/>
      </w:pBdr>
    </w:pPr>
  </w:style>
  <w:style w:type="character" w:customStyle="1" w:styleId="documentmiddlerightcell">
    <w:name w:val="document_middlerightcell"/>
    <w:basedOn w:val="DefaultParagraphFont"/>
  </w:style>
  <w:style w:type="character" w:customStyle="1" w:styleId="documentskn-mld9right-box">
    <w:name w:val="document_skn-mld9_right-box"/>
    <w:basedOn w:val="DefaultParagraphFont"/>
  </w:style>
  <w:style w:type="paragraph" w:customStyle="1" w:styleId="documentskn-mld9parent-containername-sec">
    <w:name w:val="document_skn-mld9_parent-container_name-sec"/>
    <w:basedOn w:val="Normal"/>
  </w:style>
  <w:style w:type="paragraph" w:customStyle="1" w:styleId="documentskn-mld9name">
    <w:name w:val="document_skn-mld9_name"/>
    <w:basedOn w:val="Normal"/>
    <w:pPr>
      <w:spacing w:line="720" w:lineRule="atLeast"/>
    </w:pPr>
    <w:rPr>
      <w:sz w:val="72"/>
      <w:szCs w:val="72"/>
    </w:rPr>
  </w:style>
  <w:style w:type="character" w:customStyle="1" w:styleId="documentskn-mld9nameCharacter">
    <w:name w:val="document_skn-mld9_name Character"/>
    <w:basedOn w:val="DefaultParagraphFont"/>
    <w:rPr>
      <w:b w:val="0"/>
      <w:bCs w:val="0"/>
      <w:sz w:val="72"/>
      <w:szCs w:val="72"/>
    </w:rPr>
  </w:style>
  <w:style w:type="paragraph" w:customStyle="1" w:styleId="gap-btn-hidden">
    <w:name w:val="gap-btn-hidden"/>
    <w:basedOn w:val="Normal"/>
    <w:rPr>
      <w:vanish/>
    </w:rPr>
  </w:style>
  <w:style w:type="paragraph" w:customStyle="1" w:styleId="documentskn-mld9right-boxsectionnth-child1section">
    <w:name w:val="document_skn-mld9_right-box_section_nth-child(1) + section"/>
    <w:basedOn w:val="Normal"/>
  </w:style>
  <w:style w:type="paragraph" w:customStyle="1" w:styleId="documentskn-mld9right-boxsinglecolumn">
    <w:name w:val="document_skn-mld9_right-box_singlecolumn"/>
    <w:basedOn w:val="Normal"/>
  </w:style>
  <w:style w:type="paragraph" w:customStyle="1" w:styleId="p">
    <w:name w:val="p"/>
    <w:basedOn w:val="Normal"/>
  </w:style>
  <w:style w:type="paragraph" w:customStyle="1" w:styleId="documentskn-mld9expr-secparagraph">
    <w:name w:val="document_skn-mld9_expr-sec_paragraph"/>
    <w:basedOn w:val="Normal"/>
    <w:pPr>
      <w:pBdr>
        <w:top w:val="none" w:sz="0" w:space="15" w:color="auto"/>
      </w:pBdr>
    </w:pPr>
  </w:style>
  <w:style w:type="character" w:customStyle="1" w:styleId="documentskn-mld9txt-capitalize">
    <w:name w:val="document_skn-mld9_txt-capitalize"/>
    <w:basedOn w:val="DefaultParagraphFont"/>
    <w:rPr>
      <w:caps w:val="0"/>
    </w:rPr>
  </w:style>
  <w:style w:type="table" w:customStyle="1" w:styleId="documentskn-mld9parent-container">
    <w:name w:val="document_skn-mld9_parent-container"/>
    <w:basedOn w:val="TableNormal"/>
    <w:tblPr/>
  </w:style>
  <w:style w:type="character" w:styleId="Hyperlink">
    <w:name w:val="Hyperlink"/>
    <w:basedOn w:val="DefaultParagraphFont"/>
    <w:uiPriority w:val="99"/>
    <w:unhideWhenUsed/>
    <w:rsid w:val="00736C07"/>
    <w:rPr>
      <w:color w:val="0000FF" w:themeColor="hyperlink"/>
      <w:u w:val="single"/>
    </w:rPr>
  </w:style>
  <w:style w:type="character" w:styleId="UnresolvedMention">
    <w:name w:val="Unresolved Mention"/>
    <w:basedOn w:val="DefaultParagraphFont"/>
    <w:uiPriority w:val="99"/>
    <w:semiHidden/>
    <w:unhideWhenUsed/>
    <w:rsid w:val="00736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hariharan.eswaran" TargetMode="External"/><Relationship Id="rId3" Type="http://schemas.openxmlformats.org/officeDocument/2006/relationships/settings" Target="settings.xml"/><Relationship Id="rId7" Type="http://schemas.openxmlformats.org/officeDocument/2006/relationships/hyperlink" Target="https://www.linkedin.com/in/hariharan-eswaran-8274884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3785</Words>
  <Characters>21576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Hariharan Eswaran</vt:lpstr>
    </vt:vector>
  </TitlesOfParts>
  <Company/>
  <LinksUpToDate>false</LinksUpToDate>
  <CharactersWithSpaces>25311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Hariharan Eswaran</dc:title>
  <dc:creator>Hariharan Eswaran</dc:creator>
  <cp:lastModifiedBy>Hariharan Eswaran</cp:lastModifiedBy>
  <cp:revision>7</cp:revision>
  <dcterms:created xsi:type="dcterms:W3CDTF">2026-09-04T03:38:00Z</dcterms:created>
  <dcterms:modified xsi:type="dcterms:W3CDTF">2026-09-04T03:40:00Z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99423aa6-90cf-489f-865a-5c409be4a748</vt:lpwstr>
  </property>
  <property fmtid="{D5CDD505-2E9C-101B-9397-08002B2CF9AE}" pid="3" name="x1ye=0">
    <vt:lpwstr>YOwAAB+LCAAAAAAABAAcm8WSq1AURT+IAW5DJGhwZ4a7O1//0m+euiGXc/Zeq6qb+uAIxrMcLaA0IeCQwBMfhBBQ9sNg5IeATtH8kNgl5HAiwDkrq91mscFr397BmjambECJibUvrFcwhncDvN2HGbHn9oEDURyKGYM661PkonX2obk1aOuOjZLJIMrOIzTTNmcVfLCgdbsBb+MjiNteXIIgVNpAnw0rxEg5EwukEG5Wyj/KYjoHH1miSbaQkll</vt:lpwstr>
  </property>
  <property fmtid="{D5CDD505-2E9C-101B-9397-08002B2CF9AE}" pid="4" name="x1ye=1">
    <vt:lpwstr>c53ycHPINzAO/ZALT4lc1txaGI7DwDwhnpAKe8NwZIo+Q0P5zn8cuVohaL611KO+i20SFChIDaBr/OY72w0h3elX9QRe/87evKT8062hHqDbu/MLnm9LMoj09ueBYERWjWp7IVWjA1AKajqyTHbxqLA+aqE9RfK0IribycERqM3xPAQoRW5Sr0YNxTvIMmqEruSluS32Oq4mWAC9p1GlK/01nUaVYWczmBu6KQy0g1Ve5zo6DHktykovpqkc5CM</vt:lpwstr>
  </property>
  <property fmtid="{D5CDD505-2E9C-101B-9397-08002B2CF9AE}" pid="5" name="x1ye=10">
    <vt:lpwstr>/9ArNlZWpLn/2ysdRIu8Sl0i8gBsrcpRmSpNgFmLTJ3InxsWj/wQEXMVErh6Hd+9SCAd+ykgjsLWALyodCeoCsguf2pUqQV5A9C6X4gufP6K+dI0+svUqSa2bWF7IFksSAewBDL//khMauYT/s8uWZb/KwswXnmYZ9xipJ3eUGvxpd4kTVN2af2koMUjkzfBabhm8s3Dxkm+pJ+NaX/fD891uNIEglF1ilsfR7vVPMsaHeK4/sNFVmM77DPBB93</vt:lpwstr>
  </property>
  <property fmtid="{D5CDD505-2E9C-101B-9397-08002B2CF9AE}" pid="6" name="x1ye=100">
    <vt:lpwstr>D4htJnkRvX7/vkgW9bowuskkLsrdWrjYKiS/NFGbYmbvxN7lC618/4nF8mJiUoe5omjQm+NqRD+pvWFoXNin+iWOdDKO382eqFBnYzlhvtkwHq6m6Ed0VDfA+Y3fLrqEY08R/87y8Te/A+IlWwxZ45imLT5IHO0Y8KEZKdf8Uiz5JvLhi2unP8J2crpO3V9zZbQ1hlW+XZ7QfI6ZK4AvTUIYY90r5U/SetqwTYvvWQJ5/DMJp/NBnR1Eg0L0exk</vt:lpwstr>
  </property>
  <property fmtid="{D5CDD505-2E9C-101B-9397-08002B2CF9AE}" pid="7" name="x1ye=101">
    <vt:lpwstr>9WDgXlK8duL6bcDaQfa5/nBLdjcV+eZrXgoUOHX4TtRILX7qKcOKBSZocKHnmjdVtrgzBJrwTz/jKGGhGAQjYHzs/WLwpaw19BnYaWBIPefDGkSpbPhNQ/Trj3NJ98rvRsIBCPLNYc5Zxa4TvfoXe64W52R0zoC0IjEli/pl4r2WPwOVqCd3QKYHHZMqOtliIiY+Vita2R0RIooAjj5/NhnmlEkVlOTisMqyZ7Bc+P3Xl72/CdE9/2DQ6iOvtj0</vt:lpwstr>
  </property>
  <property fmtid="{D5CDD505-2E9C-101B-9397-08002B2CF9AE}" pid="8" name="x1ye=102">
    <vt:lpwstr>AXhDCjPa9QSPi7GEioMge+EQE1QxPIB125Gl15ToVJNnaq++adiATsLkpsj1l+jPXTjJVuZPvTiusCkxN7/l+F/DxMGYB+Omn0sJKsKX25LeMXkQhjjCsjknWTPEUiZ1BaQT1zDNd12iM9zKq+s4SBKUmns9IykdNB3XUM5Syur/XsaF+de2CyTqoNFHeQyi00o1oPMCT039irHbapN+7E1rBcCW6vB7GgmSsz3+3IGo0wH3y0ugMHSHItqN7/L</vt:lpwstr>
  </property>
  <property fmtid="{D5CDD505-2E9C-101B-9397-08002B2CF9AE}" pid="9" name="x1ye=103">
    <vt:lpwstr>UkA0VSSz4wUHSViFYhVw1DQGWYIt6TtfC7j902IirqYtNkp0rYmVrUetpDlfKwdyCCiSiCExMmQ3sMqB2F0DbcdL9w0mwuxZz1TZWz3z+Gtv+WRi6uP2Uy3wI009sLK7x2PqXsFKR6Fm/bFv6mA1keI0uL3NiVxui0yvhoUXIWjKBxYNMAX0aeDhhVDtgeqf2ibZIjlba6B+tz498ewLsIUUFDDpHK5dS4IF/7/wFAav/3Bhd1jrfnHp8lMdIEM</vt:lpwstr>
  </property>
  <property fmtid="{D5CDD505-2E9C-101B-9397-08002B2CF9AE}" pid="10" name="x1ye=104">
    <vt:lpwstr>6lcG0FBSJJ5dImyFrUyquECwWGtZ1tztyTP/rTlwilIyGGlK5NIg23b3OYR3fFHoGQqD4RG6hTSQSAolnU/bO7vAeej53V7vtfANP3Dzc4cJujL5Z0DZ0KqYla902JKkMusBKu8u+rkShHhSpSRzb0Y/PfbqPi9k3PdpSE68+UJYfRKo2segLVWanerl+iCr6MOucHcODciKx1lrA86zDlMOpTmXuK2tTDQJ7KgG1g1nO9PtxHhdPCPwhfiric9</vt:lpwstr>
  </property>
  <property fmtid="{D5CDD505-2E9C-101B-9397-08002B2CF9AE}" pid="11" name="x1ye=105">
    <vt:lpwstr>mF7fWEMuM6jAe4G4qm96gNGw2Ij4eAk36WaHB5nBvu+5igWTjl6xahmof3pcNcx1XFd5lGQdNvLAL47wmpHOgiPoiq2JvfvtksDJXQm4BdQ2bUNUQhVubF1EFY8G3PRx+fY0sW1BU8tKmyXasNI4NkK4XQ4DfJbnFFC4lWw7dpLFVZSOUDh6FskKfgI8aNaFXNrS4fD9QeepNzbqFn8Iuo1HQNRLkGJGDLzAGap2/8jnknL8IraONVpU8rUunKs</vt:lpwstr>
  </property>
  <property fmtid="{D5CDD505-2E9C-101B-9397-08002B2CF9AE}" pid="12" name="x1ye=106">
    <vt:lpwstr>F+9TepSL7jAeurWEpMek3A6wtXUGD4hKORYSOTLrRo8Hxa0Lm6TojU8lpbfJ+nMnFKt8VIqEFmrV2/dxDRqWLFqVyieWs4dXWZvRSbJZsFEX85iRfpl3s5gX3Ch9Oi6Yllka5v+F1YSRPDe/puPRsX4f8nPEjpFcUYABPTk/XP4HSxU7bw1ekJo6S1BD/mAozrc99gp7d1to2Xa6QBkJ3iHsNuF5P6KaOzEwSYvXuvDmglf9K+Z1DHHmzkGQyIC</vt:lpwstr>
  </property>
  <property fmtid="{D5CDD505-2E9C-101B-9397-08002B2CF9AE}" pid="13" name="x1ye=107">
    <vt:lpwstr>ZKlVnoI24sn3SpbeuEmnyGAcErPbtEIcCjAfUkxcQU1URKasuhyD4y4QfKbWmWVZH232qw9/P8LQHRgLWzqivG83XU3Of6PefBMmTd/KJzi2nXAf4Cdq3/0aX99Pv6SbPa6Vj0LXAK+5z9goaTJ3qYOhFkEE8r8gAZ+fULDImgCfJPNwhgAB2aVCyxNN6BWyCEwGF/Rn2H8mYjVkTz1fTGHbsTQV40ebFHvnBQvMMUpN3CqVXT5SJ7IYEmdh3O1</vt:lpwstr>
  </property>
  <property fmtid="{D5CDD505-2E9C-101B-9397-08002B2CF9AE}" pid="14" name="x1ye=108">
    <vt:lpwstr>GgLY/DV6j5pj9aWK2Ef7KAdenk+okNhj1W7gLDEGYfOSd2uZbPu5jMl52FDS1lurH5RbbIBtTkdvFE1Xe1ei6fFjeIe+d9tU//8CkW5dfUocQcdoc3ulIQ387B8PWccvdsLi1EFz8Uls8852XC2pDf3P2jUcrSwKYX0yMHqP/U3w1q460v/w3+4IGYA4a2EUumL/gqveHh4sgQEuvdZfreTVdPEut/njBaG8ZkTTgubEEBAo8LZBXPkVVnWICof</vt:lpwstr>
  </property>
  <property fmtid="{D5CDD505-2E9C-101B-9397-08002B2CF9AE}" pid="15" name="x1ye=109">
    <vt:lpwstr>ya27aNJLoEpCI8I29HD+ufKexaVTDElqydtgd4jUh9ulS6vXjd7xAMGokp7ttPNG+gKjqyKYh8hq97rzTXTBMpFmPssie6IwlYzOrfbyewQdj1RCc4B7B3jnjkmm/2119BF8sIwpE7APgJlE8EMsoNr/XptzFfDpIIUtF3nJEouoGB6WwGjFSeILNmQNONCaiOIARUQ0RMJdTMyCu1iXwpYIHFn2JF9swGD2Ipy/TiMPv+uR4SGgwEGbRVGsUPn</vt:lpwstr>
  </property>
  <property fmtid="{D5CDD505-2E9C-101B-9397-08002B2CF9AE}" pid="16" name="x1ye=11">
    <vt:lpwstr>bWk7FXKFBnnhY/YsUCM/AC1vKv+emZyK7Q8pO4oFv2SnNtacZMMYlh4+pKMb9nSRZB2Z1wVNjfqAqoV7OjFIVR5nhgSBg67ONouE5wvWgL0Kq8qlVceanmEUwyUdIIrUCbGniyim3ZVhLe3yyBZlEo/ej2RiXY/w+SucEHxpQEEXw/JVIa4FQ4pJrUTxHbhDwXmi605Y0AvZsYCzBM8JuQIbfGY3kNCyvXuc0NO8LM+WqOy4bBzIG6MafSxV3CP</vt:lpwstr>
  </property>
  <property fmtid="{D5CDD505-2E9C-101B-9397-08002B2CF9AE}" pid="17" name="x1ye=110">
    <vt:lpwstr>8y8ZcOcwAlsvzIiT1cdL3dVcgCoMUR7qAkREqsrayxA5Hy9VRW7afnxgijRYgfzf7cK3/6AhJYQH41ya0hg8GHJJyASkYn5MvpU+JpGrZp3Cs7WazSZ9C/9CC7fHb7Xu4X4sgxb/5Z3A/5SohZ2jvyMott5fpZM84NNAa6kJ+L8vXQN7XP4nzCD6CZLIUSShTTauaXnc4Eq4DnX2fkpUBEQOMeDuupryd2wRNfE98HeCsool56t5oO+DxwRqrNY</vt:lpwstr>
  </property>
  <property fmtid="{D5CDD505-2E9C-101B-9397-08002B2CF9AE}" pid="18" name="x1ye=111">
    <vt:lpwstr>3NRaAQapkUE18vQqutbwjQGbV/fMUfvY1jbdSjCjOm0ixI18otddKUm8z4XvcDNoPzUTDFCq8v95B8ZxQrcgpCNz24J/oIP80t2i2xKt1PG2G1PpwlTHDv0u6MG5lV1+zr3q3Oo1m+JKOo4T0Who+p+YlyvOagRItOLnN4UqcO4bh2wFT2G1M992fd1aJcfzLw0+XocGZbOnErAM8Mhg91VvyyEP0REuxwUowpDmcS6aLhZV4jfu9r6pSVQCqSa</vt:lpwstr>
  </property>
  <property fmtid="{D5CDD505-2E9C-101B-9397-08002B2CF9AE}" pid="19" name="x1ye=112">
    <vt:lpwstr>nEK04ItS4ovEk8AlMMxCvmlU9/0Q4uNmrEHfra7MHROvzwj00zQ86FbzMblf3kmQxnbC/89zcjFzP/OVldOBp4xZ1+9h2cjU33gYjFmC5gunHX6+ep8r2pSyaSF68qP2tu5OBEJ9IJncz91FWmX1GG3ku64xMH6J6IgQhMqghiU4NxuAnN8XUssKOplnuFzI7/YLREli+pCRdvJNBztkoE3VT01TNNd3XsWliOyxyC5BPpmlhwZ4nJxVETS6cek</vt:lpwstr>
  </property>
  <property fmtid="{D5CDD505-2E9C-101B-9397-08002B2CF9AE}" pid="20" name="x1ye=113">
    <vt:lpwstr>vrCDdwUHIOJ1LgdjeIct4GPazPq+95XQ8CZvv5rVfPvvNYnAGTt1UEGJFBEv0KI9bw2fIDGWowY+k0NkolFZrIPPueZmD4FK7Xc8USCqnzVtslrcjkJgAlu1MoLDGC9hv5xR22QNmoWthOBll/va9S4Q7JvnfNVBmvRapaSVkO9Ziuk4awubO+N3nDohd5R2bv3Q0xlT8IWoC0JqQgPWeVMt9tJsUdfhH3bHUlRUr6DCXrXjoQRJHfZwVs/Bnzu</vt:lpwstr>
  </property>
  <property fmtid="{D5CDD505-2E9C-101B-9397-08002B2CF9AE}" pid="21" name="x1ye=114">
    <vt:lpwstr>zV+XWHLXbh/Dl/qODbbpPQWJkrSF4YCR2kNK/zZ3WjNGlx0tJimcbbjhm0ssinXZPIpL6EBDH6+DlPPaXBE7NwDEXmV/ajn1HdD7qR9wkQgY+wCn6ZsltQvhw40oOV/DJv1N5mzgZfSblW4k7IRycrDftjYqCA+L9mML25biqUDtWtuLynnKcUHHGrqtC0NzpSZtzdrgBwLPU//+J5xxsL8wHYQNhme8ACvgkkoe/0cJkoEGNnPSl/i3b6WfC9B</vt:lpwstr>
  </property>
  <property fmtid="{D5CDD505-2E9C-101B-9397-08002B2CF9AE}" pid="22" name="x1ye=115">
    <vt:lpwstr>A1XUoy8QQ4QtOX3ikWa8xaZGQ884bBiP9s6FC31ySECOGPqIo/K5KYycYncHLDoBQTSzFthQAgOBtVsMwY9hTCHMOgP832nmY2SWsGYsNB6fiTSfYE+WX8yqehbrDq+40Tuz7vnc7oiuUktmWSbGeet/y8uVCljtaA+YHV3LsNJWxHLqJ/CegXfgvP5lN/iQ7pxQvO0sNr+N3+81YRxEozQzx17bcFeeZCPTp32r+D+YrpnFgRK89q1qdjrYIWM</vt:lpwstr>
  </property>
  <property fmtid="{D5CDD505-2E9C-101B-9397-08002B2CF9AE}" pid="23" name="x1ye=116">
    <vt:lpwstr>P5hOKIBi5YqMFllJvpC1iGrx00G49oudCD1NDjWkPn6D1znczJk0+gjBR093ldXpQwbe/nhGRKFuwciGHUOBAwoW5efol4rv33sqqVCPhWDnyTkbXy6Zbv9GNATlYwEksiy3V+hb0/qbnRVESbqNdeGWrivN2sIbyMHqthGof0MPU0tT50GBQNyOE+kWi+9Ad11p/6AmV0fLe+o0qMAVrATI5KCfSTwfU3KwlfHZQgUmsiy6DDXxQKY1YJw+3hm</vt:lpwstr>
  </property>
  <property fmtid="{D5CDD505-2E9C-101B-9397-08002B2CF9AE}" pid="24" name="x1ye=117">
    <vt:lpwstr>1oz6X6yDbpu1m9aXAbLgGTSB7g5H0pVpHv2ghDk/7CRXinF6yEoZFVSO9cqPTz2TiIy4gBWmWe4P+m/BzYWCMBmXE//arHrlFHwUiwHdEbDsshIT2QIDlXj3vIYyYkaU0anMs5Dc1rr7uvS3uGDIKrAAy04Z1jiQi6dhuEVVJiqfhowxLK8XTMXsdq6kJWmYX4UxrZWB+BgcRXEB6cWxj+cbwyFJ9L/+aikm3pV8jGoLK71DUpI6h37VZuxqUlS</vt:lpwstr>
  </property>
  <property fmtid="{D5CDD505-2E9C-101B-9397-08002B2CF9AE}" pid="25" name="x1ye=118">
    <vt:lpwstr>uIAGOGbzuLMx5XZmrYsmoc5vvNS7JAzOds81AnPeGrSz5sVQgyTqYquCj4Qa5ChmNlc/BrEhjgYzJ4FN9p2Pwi0BNOqFQ/5OZPzB26PIPj60qcWPs7iQOofomB2cBSDfWJN8pgFqVYWZpx/HgpYVjHnAgjSqX4umKfcxwTDYUMwKEuU5J3lV1wjq9xcCcn+AGSried+s3SVPv5tTGsS7k8NDaE+xjFX9YVUYCjLRcEj2G0SGOAz/i2Qbpxv//yC</vt:lpwstr>
  </property>
  <property fmtid="{D5CDD505-2E9C-101B-9397-08002B2CF9AE}" pid="26" name="x1ye=119">
    <vt:lpwstr>kfDpQcdy9DVw8V4dd3T05y1RgeqIPjL8v3S4bysnQF/RCLEKBftWBUz1ECNK+owravWfghVEqCCLzMlRLqEBNrvFjwcQCBf2B3uWx6rB8n8hKkE/xFPnDBcxf+dS+hJilVm6QZ25MgvAmvc0KztFuqJTCPBvir2Y5Zq6dTn9WnmAf5YDfpjbuzZxn3BsT2FgbzplrrAO9phB70aXbpsIK+FEL876DjBQrw0R3n2yv36Dgq3pUVyuLkaD57zM22q</vt:lpwstr>
  </property>
  <property fmtid="{D5CDD505-2E9C-101B-9397-08002B2CF9AE}" pid="27" name="x1ye=12">
    <vt:lpwstr>e88qlIBoG71cAsEIrVKe4Yl4vFwDujLd6O43a12p8V+U6eHSGzUb0tnjWTNhOHJjJagtJ3mIE340WMjIh00mh4ZTRgbIrLtEEDaxByGpEbioe5arQSv5L1y20YSI6kOL3bchWRxAbaQvaxxq4Wfnu6TtOl1YATKyTZL6HQ3zmd09vg/TzWhFpiuVBL4A6RJ+ZQP3avb1Z5kt1E96Ln1J8sO+pR0WnFkOevJctbmrptLiCkpWToijwg6E3g0zwNq</vt:lpwstr>
  </property>
  <property fmtid="{D5CDD505-2E9C-101B-9397-08002B2CF9AE}" pid="28" name="x1ye=120">
    <vt:lpwstr>CVEH2HRJG/1C3dn+fGwAfO5oOpj5ZiMOoatYgguQixySs8Ni/zhBg6HC7XEjZCkhsPYspSQc2bY2omDvufBJPRaOMH5IFw0p/wMPnnw+AwKRxtqpFVIRG58nCA9DhZJ9mUy6jzAPnari+dV/pk35/DiuYZUJGW/c+bSC8wz14mk+0l2J4GOgbA+/oslCl0lrb2KfnSI+g2iPmICZtZrRU2gAHlqjKhUehEENvceT6rY4OMSvEwOUBcH6ivQOGJm</vt:lpwstr>
  </property>
  <property fmtid="{D5CDD505-2E9C-101B-9397-08002B2CF9AE}" pid="29" name="x1ye=121">
    <vt:lpwstr>cNPKqn5v6RTm6rS9AKSchBEkoJIWvm7bFhoiXcEmXYLL0g1PI5Khf8YHiUn6PJjPwvoxVr7d/yc3jdeZkMKkgHCkG6CwIHG5IdRPgqTeSUANpe9dYDi+GZ6Ji8p079wgvKwsCnTFaFrepiISE7SsU/ZtFAx2UCeqKt8wDAZ14xdcQIi09uZgpK0uSA5VbWnic8VQ82CECo8oy2VwUxZj3OVWSxvDeXFZqiFbDBIAYHBK13wG+59765bZX4WN7lI</vt:lpwstr>
  </property>
  <property fmtid="{D5CDD505-2E9C-101B-9397-08002B2CF9AE}" pid="30" name="x1ye=122">
    <vt:lpwstr>hAcaEr8bojA8llLezYD3rLy9/6Q7Bvs3izVeMUe64xyR0BKy7YwPxOOtzIkp3kXjLfErg6op4p1/amrfV3Qf5INRXjjOF5NZsF1+nADt6RGFmbEUvVWskcOlyQhq8sWBSD4Lkz0lOPCGb6VGAV0V26UGwYKrRLYwPUxklegmBU2hp2afxLcCczenimxJFvFUuMC94eS5GufYNXtNp5w0OuS9ppFkg4NASPD+samNvs6xX8eDHiqkO47M1S9xQzf</vt:lpwstr>
  </property>
  <property fmtid="{D5CDD505-2E9C-101B-9397-08002B2CF9AE}" pid="31" name="x1ye=123">
    <vt:lpwstr>K6ULx23xWFIPsX0PL0lgoPCzcx3wQlBlX1mpGh+rVnfF0KEC+4QGPotDYsJ9XmlZfKN0Njj1cXqR9arKjnMsNGnnp/uKoAitjEAzdK5fw18ZPy48+QDjlKtJLzLNyNUsKJKlB+PeJ/jBpa/jUv3MHBj33meQxpWQVQYKyeegQD/4reSIC3GJ5jTgbZ6b0xvhKJKoVXBdJ+gJrT4c6f3hwgFU/HvNmgmKkJG4zYpo1mTVoEWbewNck78DhFcj5UP</vt:lpwstr>
  </property>
  <property fmtid="{D5CDD505-2E9C-101B-9397-08002B2CF9AE}" pid="32" name="x1ye=124">
    <vt:lpwstr>xlasM8Kn74X52344PvD5fENDddfHiUBRzpU+kG1KA3Zvx0ydSvYIUNAtoE0Wb7w0zD9SNo596GLxZPcZPCGAlzKLaakF78azQrzhIxutivfPx7ujTPpcIdcXFDBs2mq38iI4K/3hKKbyCTWPiQOtc/qDjpTZTt++sa1f03Jiv1o/Mfs5F/+UcfRTtQkS2wrbR5gA2ZbQpVAz2s73rQAQCSSxfxjLWqqZiDR3ojXr7dLvOFMYHgxneK6aw6Nyp86</vt:lpwstr>
  </property>
  <property fmtid="{D5CDD505-2E9C-101B-9397-08002B2CF9AE}" pid="33" name="x1ye=125">
    <vt:lpwstr>u/YBAI2I21PhwSJ8/iwOc0IzQ4dvSDwo0GL2b38VKiEkboqq1n1SWrePLnHnMnMxXeLiEBSOvGyotz23DnHspgAGfdr8IiwRTnjbahQf1XCldzwKbzb8ZlErmIDqUDNv2x4yv5xB+ZVotcPBMrPoriR3RRM8Stvjiz2nLf4YnS6i7oROYEuDYA3BPkkn8keQBrZpkt9cp+pCF+HC7fvD8Br5/BLRe7+MPyupU9U0nN9vIgLqOZqvcQxu5TxOEuE</vt:lpwstr>
  </property>
  <property fmtid="{D5CDD505-2E9C-101B-9397-08002B2CF9AE}" pid="34" name="x1ye=126">
    <vt:lpwstr>l+aejIIcM298VqrNHy79gIovXLrofVF0Nbt7M1WEZwLIiZGeCeC/fwUEcNeZqCpBK9x0eLq7GumzOgCmzhPoJqFBuZmsgcTww2XFa83l87RgrsB7VfQMDnEIwIaA9gS7bcO3ZyVmTp6DTuMnQyUtiK1g9OXFSh4IdczEZdXF62XaVv2BGTYQf+/1iJuKGOpCDI5JO/FtYrMu37yQvPcIotopHL7v8+5iGaVSLsgRNZjcI14gVz+WDO+Jahwr7wo</vt:lpwstr>
  </property>
  <property fmtid="{D5CDD505-2E9C-101B-9397-08002B2CF9AE}" pid="35" name="x1ye=127">
    <vt:lpwstr>oaDE37bxC2Yhu/FVcTi6yebUnyJDMqksFhYTU/ybLNXBFPtpScMH5ggbYafNGsVwt59CWqO1fm1VInhhFj/vBP3qrcM82OgoVtEfzxop0jtVk33mFbrfDoIWswyBfZJRBKS/nafHM7lsi5B04UqXIhRTh8couF7GLWUmJlsXvSX6FTg9keksnaFvxqtJXYAwgsYV6AqKdNh+TZxFT3hHCVUGCRpGpGK2QBY7l/KvLFGnKBUkNl1Dzmxh0EufoUR</vt:lpwstr>
  </property>
  <property fmtid="{D5CDD505-2E9C-101B-9397-08002B2CF9AE}" pid="36" name="x1ye=128">
    <vt:lpwstr>WN8cCb3VrxI0M+PEAercFmRCpwyH1666sxmP6LYKHbPzK54abrfJtEbs7vNhK5EcifUJam5wsStW1kr4E2vA/4PmhSKkvmgfQzG1QQx6KWS53v2DU7KSf7TEsLp3oX4Ai6uz4F4NoVA/RfJi191z1M+pXXziWawCO25ei6NUGk04AUz7aXxKyPAD74bTbWNAhLCvqwB/PxedySNN0gcmvfkDQzzYKnM/5uBGLwNG63yi6khU7ekXqq/LtRhnyJW</vt:lpwstr>
  </property>
  <property fmtid="{D5CDD505-2E9C-101B-9397-08002B2CF9AE}" pid="37" name="x1ye=129">
    <vt:lpwstr>w4ks5ujYxh3x5lYhb0jkl+RUxMway9kMlRTNA5AubOW4lSEzM9wIjWxV9NvXOHijZCIRU0emMgYSDxtp1ZfBhHgIZ28743ubR4CtbX50YK/3n5VESEiq3HG4vkl/IYoadFVhxNn8n9gSuPQfzaL7w/SAPghlTau4nUl+JmQ6mvEaM4X+OAPOCvtQ7986xdbdcPPb/v4E1O5sf05SfuxmCps3v8M+IXrSWcuDvDinG1/QYGKaxNDWAZWOMGO+YKh</vt:lpwstr>
  </property>
  <property fmtid="{D5CDD505-2E9C-101B-9397-08002B2CF9AE}" pid="38" name="x1ye=13">
    <vt:lpwstr>H8egUS/WGf/b63G/PktoRlJvKkI9mS9x7sdznaMfZkTLp5Zs3n3tqn50a4hJC/yUBTWPgL7W8jRMEXlo0DcsnlCsDzsb7xG8hAN64Q4KBkPqeUL/Xc7vMPi5AqQ79QMoP8YlXaepz/UikaTHJP+Q9y5D3IFru2y9NHmdEnA+5p5B8MxjumEmSbRPhBWQwHwl7mtjQstpBvak0p8AIxLHQ1SkyEao4f2dvlgJ8pJItY4g2FuFiwxEVhS6SUXb0Zu</vt:lpwstr>
  </property>
  <property fmtid="{D5CDD505-2E9C-101B-9397-08002B2CF9AE}" pid="39" name="x1ye=130">
    <vt:lpwstr>S8FHC0rxvk3kLgwBH0LaUc/egO3pUxn3TROroW9ND0qKWZC7A+IesWx81MKBTV12emExHqU4yZmJyELyzxewMfagXgkzOhLoMZfXiVqPXqwfNLGQByAQj8M3/ZzDfHAcPENLjUZDCP397ExfcxXc96ynwTxrfXS9Uft8PuzlaPEDab3378NoBTMocr7eKZ+n1gM8+R+czQiTE2S3pHSzszEqKm030O07hjrK5ZdG0MrzaSdVpNQ54hdNRwTWS/N</vt:lpwstr>
  </property>
  <property fmtid="{D5CDD505-2E9C-101B-9397-08002B2CF9AE}" pid="40" name="x1ye=131">
    <vt:lpwstr>1rNcqtXOFdNOPRyHKKzoCtkqt8PMwknJoUFFq327LcwoxMhcoz0V1+HUxyLEXn72/hf2eUGgKdPaj+lfO5QhjV5Lc5IfbcdV6nujZMIYkDPS8eT6LBM6OT46vwalVIBUQ2Cmwi6ttNZYwAMHtkg0TNu326/RaA/WBDWv1uZhju7Vd/HMzWK+njS+f8ptdqv9Ohwu1p3M9D2OJp+C2tofxGDPp5rvphwWnfgG8JBsNro0LMB7KTmsyDhK8XsoP2e</vt:lpwstr>
  </property>
  <property fmtid="{D5CDD505-2E9C-101B-9397-08002B2CF9AE}" pid="41" name="x1ye=132">
    <vt:lpwstr>qd+kjYUaCEZW/n/u/UBtzjvPArdHy8vsMzU8updlihqYRnibLLeK9FJ7NXX/8rF7j3I2YZmayrCDHgG57Z/yjS6bx2RwopgOl07k8NRPox6BC8cVivF2Sywg4OQVMmkFV0hxH2nZi6xf07WRSA8xQP66ayQLmKJdoDbS3gmpEBiKLc24VCcmlX1CUxGQNKxNTkNl5Q7O3g9JzSjbfFnwyzCajAoqaY/GQVdHM7vF/cv5IKtvT3dRPkAOemrz8Fy</vt:lpwstr>
  </property>
  <property fmtid="{D5CDD505-2E9C-101B-9397-08002B2CF9AE}" pid="42" name="x1ye=133">
    <vt:lpwstr>JBGvJHh9JoHj8ozYWINxLFzQu7EW0BZyYGj8GpX2Xza/CZbMv6AqwZ8YCm/T5fXTkb/XW5W//JfNpRYiFJW9LCW0O4TXpUUkVO4Z/4zx54d4PoIlSuRHJc5Bt57ofAcAkVBo3wrmB1dbs0EqyQ77T/a36Or1Q37VfyY3s2YtynOROOzhbARUua3Vov/nq2ZK6a+VOrCIY02uW+ckws+8FvqmhjSMvm5cWSP5H0VlsNwgEUPSDWOABlrhDcNnhEt</vt:lpwstr>
  </property>
  <property fmtid="{D5CDD505-2E9C-101B-9397-08002B2CF9AE}" pid="43" name="x1ye=134">
    <vt:lpwstr>zh60u3Pc0JMDPv3dsOEKy/3tUVE8bYzkBNO40oXUPqH6OZwwMB1369KpXvgckaCZkl3gI8zXsNeZcbOVPmWNwHpFboFGjEVIIXyB8vhiBX9nyPIXyr/0qa3ra4jlWN3AohRzHDl68JpZDadMwtMAeMdbh5mV89wn6J/zrnDyIX/3t03M95if9rWM6uSGI0tBLcotLY9Wf3KZqNxV1B3llz/4yxlicS3NGXq8BreSZ5Vnwq+Hr1nSZwY7ou+Bj2R</vt:lpwstr>
  </property>
  <property fmtid="{D5CDD505-2E9C-101B-9397-08002B2CF9AE}" pid="44" name="x1ye=135">
    <vt:lpwstr>mDFdu/xAa33D0uhWACeZ5s+I0DMqeVLZ4/mgMGz3FMSl6SWfZkXGr08hA7fmII8HoqLyrRb0tU4P1UJZ3986gMi9qcBOU5818ycSOz+KY5a5Djr0lccGD7r4amotitNimt2WyRrKHMTsHpyuuPajtXKuLFQVqamzqxXndO/ltSggkG+GD9O76l6kFY/CRUeFqnW6Yq82rhE7wfNVbFixD9FnWvhoKEfNUe1Sqt+Ua4BIbTKEPmMgRsLX7uaT/Hu</vt:lpwstr>
  </property>
  <property fmtid="{D5CDD505-2E9C-101B-9397-08002B2CF9AE}" pid="45" name="x1ye=136">
    <vt:lpwstr>GCn9Op/0tHhy779KcGx6+VRBmvavylO0uUUfkB2nWI4aVuUuIIA6DmVr0esv7EJ3/5rO5anFUCoizQdJVSl0FhkgfHKHkCC63bU9R/YWwvqFHyRMrXk244SMJE7TlFWUGDkgrQjxoTvbyeGL4Or9gakxKASXyvJ+OLtDHKb5toHjAFPqfydOx3yLIfzhptdogAShNIrRUR4r5jXUakV3UZS8I3ppbzXp38+Sq2lJDPVElYQpqD4HDVnRXgbLGzP</vt:lpwstr>
  </property>
  <property fmtid="{D5CDD505-2E9C-101B-9397-08002B2CF9AE}" pid="46" name="x1ye=137">
    <vt:lpwstr>/SaHq7jx1sQ6J88d5mdIV+8QzW/PmOL6TNwRyuNeT0umMbKWEPnXeDOU+DPjtRzMFnTqggfJDsMbpVmuwQXTy6Cu689Vq5NNI/tSiB02gbzV+N2BZVTwfG7lAZSyThTcpC5WydkRD1Z7WjBtCGi4iMn7b8ZXC19v9lDjtNvEVAcAIdAUBirfIsmnl7PUlt1a6ZAQOdrsZqWKGk9shifqm87M0z8fqi6yd5fZrwrTI0ks4fcwjxg3Xb4To/iZTpQ</vt:lpwstr>
  </property>
  <property fmtid="{D5CDD505-2E9C-101B-9397-08002B2CF9AE}" pid="47" name="x1ye=138">
    <vt:lpwstr>s+9C7DG1n6Or4pXFzjeWxMbRhEiPl9T+qVwPsm9MngZahS2rYKSz6Yz0PLvuhpSYQKUnepW1Ec5d+u0N9Y0DLv9FrscoxGg2dQ+WlOmZUTH00dXWQlDdDbFO00wxY51wTNs5CvEwBK9VOiZnQUqtJYyqqilPnl/bW74VERTVG7QHW0LyNNZfERpd60Mbd6ZXWkUHSMqzKE21P8itkiFOYc/Jhg/JhqL+U2ZG2fWaEE3AvAXgqTOp4qsNpss2Pqj</vt:lpwstr>
  </property>
  <property fmtid="{D5CDD505-2E9C-101B-9397-08002B2CF9AE}" pid="48" name="x1ye=139">
    <vt:lpwstr>ktOCCOubWex/SedqHu6+M/X9fILCDYs2Ng7aJJSSzY+WMl0fEr2YjImsX6D4IyxeY8yFeUwpEp4+VHT83WLl6JHh8v6uerkFwQN8Rp8o+haJi3CogVWlJxYVHIIYBPcyKBkhwJKknPK2D6MDv0tv2j97q6D1VEl4nn2wCzL4QJKkoMSTiNYHW9PYt6gKTiGTPOqql/1l0eMOPQLWeyV8HHk4GWcTbtfoMIkJFnHwHbu+4um9Yii8xPOl0pmSnp6</vt:lpwstr>
  </property>
  <property fmtid="{D5CDD505-2E9C-101B-9397-08002B2CF9AE}" pid="49" name="x1ye=14">
    <vt:lpwstr>0tdTSHCCgbuIQq3cq22P/m3uCF97mPPm+VuP0O08WSh9OMn5Th1yorpb3DcCapC3D0YmtPVBpuacLstwfdPwzx+rbmxKM8OMwsWlB1bTYv9Xn+4WlkRptnQK5WLJtBTkEGmTKfNQj2kpwKzIRc+LYerMgZK2lXv+banN5Z5Ylz6LRBeICK4IWXokS5kWQqgpkuqLMj4D7PBLuQxbx11hlGMC0RbOmioK/JbX719yHmoAIlzmhtWr4iqDNTnDnNB</vt:lpwstr>
  </property>
  <property fmtid="{D5CDD505-2E9C-101B-9397-08002B2CF9AE}" pid="50" name="x1ye=140">
    <vt:lpwstr>PlUXspW7bMs6wcgE4RpycZcRC4zwwAp9UOhjj5yCYDydyPae8pump0vTpEhx7JdwJxvITGQfmciW9rK1Wb/CFG+w7Ga7WVtD3aw5/hA/EUJBKQorP7sW7b51ERrTSZcFcuzSn1OX+tE9YGqMNAHPO0hjLPtQSEZEn7L36IWL3Y7jNKkwiccdYZMOn7Nyin63iBQwVDOQw34b3lXelMR8dUwv0IIcM59eA5scJ2UtkSWQ4IEYjE1kGuKesPPUWkk</vt:lpwstr>
  </property>
  <property fmtid="{D5CDD505-2E9C-101B-9397-08002B2CF9AE}" pid="51" name="x1ye=141">
    <vt:lpwstr>XMfht+F6S8Bi19IrjATNSbWYZY7R9bc6yC5eRC6xmk/j2bymVwlA7WbtR0b/yL6VROeVneCp7kuIwoc4kRPGY33lX6rSa27b/QV2zfHcQUknsckczeIY8Cb50X4DEL66C0rDmD60qnABEkMp1rRtWmz9dvj1ct6CHQMAJRP+Rl7D+6OKEGeJgTSEmY0Q6LJbqTgi/R4tXTzjgN5DbGMgt0QYJouqgBacS6oLFGsQIPCWzw9OyVR8viOMeRNmWAJ</vt:lpwstr>
  </property>
  <property fmtid="{D5CDD505-2E9C-101B-9397-08002B2CF9AE}" pid="52" name="x1ye=142">
    <vt:lpwstr>ygEjKdRrU1dAdCDo7MGsrfHrLLCEt+gu4ScZ8bNbrT5JlmeeDl8wuvdSAHAfZ4dIo2MorctUPjbehyT+RkRGL9TSsE6Qk1h4NQNf0wKATTMpnTGWWI0Q6SP8nrHh45T3IA/bN8drJRttPV+7IC3KXqf+tsrGEGQ1m9IAyeiPZw4ri7WEPQc1fivo5pr69tvssstyng535zp3T7UqKlxv+V6QUZDItlQsBh6HgIZLfQ2HzqrmqFyEIHjviL937TQ</vt:lpwstr>
  </property>
  <property fmtid="{D5CDD505-2E9C-101B-9397-08002B2CF9AE}" pid="53" name="x1ye=143">
    <vt:lpwstr>8HFjMl4rSFSiVuHR5RoMwZxtM0BYgG1vkYstiQBncbNT/mN+KA04klxVH2RCmouMLDndc6iW1p+m4NpjFx6rtG21gd7aou2NU1S7PFBF2NR2MroLGjDEHmYpZUEEZQVBA6O+aNHePdQfQwEVwzqnaTXIMmG9tz3mq+7cz/80klQapfcYO1VOBwPkPMXLDs9UMDKzxEfwWclFV99/mYUja7zr8OPUdvv4Y58KyAwGfR3R2rS9JKKSOQkGjX4sLDV</vt:lpwstr>
  </property>
  <property fmtid="{D5CDD505-2E9C-101B-9397-08002B2CF9AE}" pid="54" name="x1ye=144">
    <vt:lpwstr>k7kafATJ3wMF7mC2IK56NHWxMqJ8PvssjEEG7D9gxVhfq3Axwa61+Scwkt47YVxaP2n/6kC8onxBBZH1oARXt7G3fPzleLIZ2RdjectIsquanCVs+hSx7tAdl30G3y28O2qX1DaeW1p+8BVHsFeEKP6mQ+jyM3IJraxHJRkyZ+qnLjx3A45TH5a+j3pY+DFhE1elGGTEWKSqdINOh9+6G9Xeqa/tVXT8w+Pi/5+Pbg+nCbFzbRM3jRN9YE0xOk4</vt:lpwstr>
  </property>
  <property fmtid="{D5CDD505-2E9C-101B-9397-08002B2CF9AE}" pid="55" name="x1ye=145">
    <vt:lpwstr>+YyjcytMo8I1RyKdZEDvLVbeXC3FQLOcjTUp6gTlWT+gADSgRJ9fDuR+f5omWU+GNHeWlJg105Gt0XhzgdzzNJnwq7Zvu6HOJhyJ/0JVBkolPcN+aMnBbBr229fEVlu6Q38LRfhHkGP6Wn4F7c+F30oofWDATxxP/MMwDTHUmILrj3XQXboQsVYSI9e+5fybI7b0GPat9BohzPSZm8pLujEM+3uUulxtWwu91Lp3/l6A1F6xcoARe7ZWkuGSVip</vt:lpwstr>
  </property>
  <property fmtid="{D5CDD505-2E9C-101B-9397-08002B2CF9AE}" pid="56" name="x1ye=146">
    <vt:lpwstr>hyGtYhMfL9tZvZNCAbB2Lr/zKal/BN7H/hak8kxZLZ2nMCv4H/9BCOG3PTP9Pz9lMT9AxHYByOZkpISh4nPE2Y1eVIYt63khG8xGQR60Nx90+XV8pi0tfPQD9m3InbKiS0aFOEGJSiMKZdHlS52Dsn42y8KeEZN9QOZSixiZGJehGUluOz6tO2s/z8bLc1PEH23fz0QP6hiFVUtKMH/MDF3Wnd8DL0pzH81q/TS6GvA8z8tQy6lEn+6nWgKRKos</vt:lpwstr>
  </property>
  <property fmtid="{D5CDD505-2E9C-101B-9397-08002B2CF9AE}" pid="57" name="x1ye=147">
    <vt:lpwstr>kHSX4EtKtKxxI8dCGv0UnqLqYJqdDsTCWDVrGurYHDJeTS4azxh/OrzaZ2/+5QeL4Qr2jC5OAr7BwHi7jPJ7TpYmzS+xuCu5fGQZycL37fzi6k0IdDaleTS07pS5QnLrnaBSm9ppPFhrLB75bS+I6phOCMu1BxBNU4YQ/QJZtg4kVnwVpB97uTEyScxuAWdXXonMd/0kmACLO9K9yCMVl/SUriqsk8kQiH3KN0oPxyiCh8JBzixSiPUWz9AXQJc</vt:lpwstr>
  </property>
  <property fmtid="{D5CDD505-2E9C-101B-9397-08002B2CF9AE}" pid="58" name="x1ye=148">
    <vt:lpwstr>znwj6kf9Rksp6qhsspCZtqJTM/kLdnOVMw0ePjxWkfq30QqH382pBpMO/tS+wm5+JEdmdwYFjZegFhNW+smp3gQm5ByKeeXdY7kRyK3i2fRL9ZDl1OkPtiuyVx+bW8FTai3ilprparWEEyjV6GfMz6l4IImdEkWR3WHafvdRfiqZnxBIYL9O9bznfMJBhT9MBdR6hJMqBhLcQzogaSu5tziu9tL0wcgHQ31XdAZgfu/D5+0vDxkwOtfWn9T0X/S</vt:lpwstr>
  </property>
  <property fmtid="{D5CDD505-2E9C-101B-9397-08002B2CF9AE}" pid="59" name="x1ye=149">
    <vt:lpwstr>SD1rzfrq9aj2Cqh5mLaRkI7fzooTv0ERb8pLSG4cVXVhaL08om2lu36QwGtMHZaUuhmn9/hHWB0lznHHh9XfAsZ26XWYWegFkOg8ceOoNO93d3WMGWqhc0a4FhZahQXjwDodlduyStbJ9OsGj3gXvpRz7SdtMS3alyhyWytaCB2ZGO4QXx5F7gU6QfH9UWp+DjoU3ipKVxdUQc1barspKg1ZtqyJaE5M4ixZ2356UmR2eu3oPUksGbYNd2dlJiS</vt:lpwstr>
  </property>
  <property fmtid="{D5CDD505-2E9C-101B-9397-08002B2CF9AE}" pid="60" name="x1ye=15">
    <vt:lpwstr>EHDoRHLMQh/+pEIbsSutBNLorgY8Xj2OhuzEyqXxZetP4FG6J+B1w+HyJA8oIL+mcRfMoS6TGOV5H8AGLsoMo66yf1dfB33yrnd1IHuWfvENgPtBZw644qTcRdohrd0JptSO3tMjzqlvYkWoqIki0GyPzbcWHsqf0XVWG9GjkcmLXI+048KDe95SNDWaITRBsZE+hXxPumUVBH9gKvGCcGf+4Fm7aUgMhAFNZ1FF7GNZ5o52gosuwigWy3YFPKO</vt:lpwstr>
  </property>
  <property fmtid="{D5CDD505-2E9C-101B-9397-08002B2CF9AE}" pid="61" name="x1ye=150">
    <vt:lpwstr>JjsNv0MNNITw/WfD71yVGsAXR9uD1TUKg/ZE7VNTaGvP5VK9Ha7zzJHzGmsD0nHnB2t2T+kuhSlXuljHwIB6LWJOKolNnpEoufeExoXvBHNsro7Z4LkOFIfo8gHSpuU8JMdX0pVvGy2G8uChBqrteir2KCLHz7zIOCZ/znEV7e/gT8G7RV0Ibrp4IO3e4WV6rwZBfivKx1BKp9b/4QdXSdiPMcZHGc+Zc9pQ3pJl34B3P6ihUejXHZ9PUvPngIG</vt:lpwstr>
  </property>
  <property fmtid="{D5CDD505-2E9C-101B-9397-08002B2CF9AE}" pid="62" name="x1ye=151">
    <vt:lpwstr>ZcSwRlfGmTZKE1Xn7XLRoR8Lse2SON6joM4WAGhuxgkehGEvEnMMMfPnQCN1+Zk86o7wh9lNRGta34bUjnninfSiABOBczp8f/VVP8Pd3cy0de4xFts7yvVp5gWH88kiySY7bxcCvUzk22iHw8DA7XDyEwiU+4eX8dSvyzb6CMuODB0MVAV3Fm+ZKBbcqLTk2yW/u8/qlGpwHiuToKebKVFFJNCm7JQjb49v3MDA/c/1xpPM+RuhTsJGHHOQ8wJ</vt:lpwstr>
  </property>
  <property fmtid="{D5CDD505-2E9C-101B-9397-08002B2CF9AE}" pid="63" name="x1ye=152">
    <vt:lpwstr>7u5NKarf05FwCaK+Qr4ftKVANY7KZok02C5RakDlHRdyDccfGd9WxeeqLZN6VyAhO6wMRmQmbJmNIApE9dX/29MSpfIwycClX9kC2JQNO0PemC8r05Ilpph5STP6CH0cOgNv4ZxIZMJXUm2XckvZ1dJvLNQQYMk9TV+vsBczM6b6OVQ9oG9QEAOMGnHZOwjAjQ3v3shvE8cM5ZskAsEPxAS77cCtrDlc5LzqMtILjxYY5bm6T7izSeYzjqYl115</vt:lpwstr>
  </property>
  <property fmtid="{D5CDD505-2E9C-101B-9397-08002B2CF9AE}" pid="64" name="x1ye=153">
    <vt:lpwstr>Pn+62talxPCoSdPqAZysZgs8Y0RM/fN/QGpbzdgLfmXF33cTlEYOEHPWkxpiVcExUJmeSd3fJ2MWEtvYVzeO6apr5qowX9VgnKVe/Hjqq99ygxDzbbunhYizAawrm4KLEp18bD+Y5OtXScJ3xJIGGti9v+GrFA8W/5oi7vcJ7iSRgcGTenqvzulfFTxZd5BJ4v1+r3Lt2K01qGPCx65CD1vaaJtTvN0maDfqd9H8jdvP/XrALqhkDaJHJUwyFg4</vt:lpwstr>
  </property>
  <property fmtid="{D5CDD505-2E9C-101B-9397-08002B2CF9AE}" pid="65" name="x1ye=154">
    <vt:lpwstr>8ICRIcOmYue0lhRQYXgu8iNT+v71KKFAS7wNiaJfo/4fM9fyrExWI13XbptrG7G6sr5ocLhxJoSG/2Us9Y5AngiiZx9eYVMKQNwWg0vEq9xi/U0hCL45jU9gKWATVvToNTo0dnPNQu3TSHllHFERXkEp/A1ymvJFJFKj3heAnnc7frVPrVR8lsoKgIIJkRh1Yz6HiTesur0ETiKOiBGQL3rIEW0l5CQRKYxrMS6BsmO2WYNkeCJLP+vnmUB2zsS</vt:lpwstr>
  </property>
  <property fmtid="{D5CDD505-2E9C-101B-9397-08002B2CF9AE}" pid="66" name="x1ye=155">
    <vt:lpwstr>ZKWML9Y87Rpsjj+43hWWQgLV+7OGHpJRKG/cOd7coMNzgBK5ltElSx5LJbzrpHJmgtLX+7NlJ9F+wRWm5bgsJZsUUzHvJln2tiqU19MtvPxyVThHWymhqa5L5bv5YVeeSLKhXTr8yEFBHByDX/SvJSvvd+/hxxlVVMFpCp0uVJqQ6KAPdwNnfAwy22O1/RwMvmVtOGFJjdWyyTP03AsPoGeE0ZnEV+YETxA7uQrP1LeIWP0mO/5+egSHiOQRNTw</vt:lpwstr>
  </property>
  <property fmtid="{D5CDD505-2E9C-101B-9397-08002B2CF9AE}" pid="67" name="x1ye=156">
    <vt:lpwstr>sFwisvzoG71JZ/lo7iq6qOpqDLO2cB9NRK2OUKpNuABrLcifBbPvyfHI9JNeJ2mcORjIsJ3nDw13SH8PSkM5eQDRwUB8trk068D5cZ1rU6o7fM/3bIAyOs6JnwPaLsDH9ONF6Kt7m8XxpXxA7DyWjMqe/832Hbi9FcQg6cUfh5HYEZwF8b5vbLDq8Bepn6nU+S4U7prDy12QtnuK7GVDYUQUm3Ub1Q2GVt/rsLVbfoS9oRwcAl+0KvFkcYoseVL</vt:lpwstr>
  </property>
  <property fmtid="{D5CDD505-2E9C-101B-9397-08002B2CF9AE}" pid="68" name="x1ye=157">
    <vt:lpwstr>k8DzJrR6mbpUQ/nYsu3QkJLrj57sZkUA6QKd/lF30j+44rm3c1b47yoKOYsEUZ+zGzaWhKkikMO4Sf66ifq+ACwy8ZdtHpp6TDDVpky8wSY0RjA8+3hdbbZafUakHHn9L53zWMoSKs3QXep9gtEKGINuWR+5OMEUpXeQHEpc8b2jkCiAwR9SBNXJ+bIEmc5FX/L61R0vaCcQq0/0UT4Zb+fR0BgJQ2u+gCfwev+VCFnxyRRwtUts3feAjpqmy+G</vt:lpwstr>
  </property>
  <property fmtid="{D5CDD505-2E9C-101B-9397-08002B2CF9AE}" pid="69" name="x1ye=158">
    <vt:lpwstr>USNC6W1VQCj/8mG6uoHO/GzKkBDZQPCWssIueGtviJqPWLqir1Jjmkm1sscMYwMAiMW5PD/f2Ye9OZ0eot8f9d9ukCUGg3wjOEM6v+3SBjwmWJ+hEqEO2VpNXbh+Uh6RxhROXGqJk8AcbX8nvFAakD+OazwkqjBHkNYwQstzuaRgpMO9i8ThMcANdg7hAwRGvhjxBcU3G/RvFE693SaVwBwA/8XOo+YmoIut1smTtdavuFEqwCI4o8HH6QoNCt/</vt:lpwstr>
  </property>
  <property fmtid="{D5CDD505-2E9C-101B-9397-08002B2CF9AE}" pid="70" name="x1ye=159">
    <vt:lpwstr>9TvrrNfxSC6HkF4AlZHZRojaBsP01LYCD3BcGiiL4ADeevdyXFRddF/GPvH5OCPTiIAORdouhR1lj+bPrfGbzzrBzwhjQ1c8urg7aoyUY5UHRCI81Vo9VJ8kJX4qCX+b/aeAf/TJ/Eob4VO5BNh4pbHL+gkuccl4yBDLR8iR2K7MLritTJe9SUlCEuSSttnCk84fBefaiV8q1ddqbLEIocOUZN0eXUR8oFGIvoghRL+qkvwB3+3fOsIPKlYY5ty</vt:lpwstr>
  </property>
  <property fmtid="{D5CDD505-2E9C-101B-9397-08002B2CF9AE}" pid="71" name="x1ye=16">
    <vt:lpwstr>r/uEB9xPHYXxNy5mBDJ8IlXIBmoCO2pA/AjYZw2VfKdhlYi3369/pAwP3rLClhg81/mgEYeY+X4qbIGVqz1Q3Xo/1xu8+ITCid+LCk6lpbxVwOnNtXUdkECzhe9LrXvaWCz9OpvUcfgWYfFveXnMkDeN5bt2Q92atlm9um9QIxHJJ9y9OpzIoC9aPABabjkI6lTQtCn47lv7PwhmhB/4ZXF0K+i9kPtVHsAn2GbtN4wl1D3HGP/aXIp9KIfOFv2</vt:lpwstr>
  </property>
  <property fmtid="{D5CDD505-2E9C-101B-9397-08002B2CF9AE}" pid="72" name="x1ye=160">
    <vt:lpwstr>eYxw0btcMNXM1YFc1bKsjrKyrcA2Rrqtk69QjdoaWlwZb9SesmyPH0nDWPnjfXIeSfAvXkiAlpZ8Ly/MLn2DMjmKx/gW/zcZwbSqgNPajo5TYIE92Ot4x4byg08S15dDJDIWsmU108nvypALM2XfuvLmyqP9dub0BsKGpRrrAZkcA75eob31Jcncs0cj4r7gn0/h/JrzF5uhVa6EqeF3r8IVJcEDqI0lHAvnz9QGdtvTEXTLDsgMyKzhS4OcXrZ</vt:lpwstr>
  </property>
  <property fmtid="{D5CDD505-2E9C-101B-9397-08002B2CF9AE}" pid="73" name="x1ye=161">
    <vt:lpwstr>ifam3wfJZ2Dpgj0+wKmXlB3l7w1xjR9oFhY2lbOqvBhm0gnqeStIusVot1dsWpW8cR1cpwZwvqL9pNlVo4Fy5d/344wueBxahpijqDK2euoCpbGs/AzMY1VdjXnXUuHFux7UI6MiZQ52Uh/JOZEcIMmNJM0YhmNgO7XnnlF2lC9d3DLVFyPvmodF+1yxT30mQn9+0nx4gI+RJtP3VG8zKc/M6rG0yZrfDI9441bWm9gJ0oaHTVTx9ugrmt83DTK</vt:lpwstr>
  </property>
  <property fmtid="{D5CDD505-2E9C-101B-9397-08002B2CF9AE}" pid="74" name="x1ye=162">
    <vt:lpwstr>a7/nD8rotRbOHmqMGJb/MG3nH99/NboehNZM8qpKfb7i8i5xX0PJaL1SsDRw5abnqhlLYmpSNYUqJ9F65eCoaSA3a6atWHQ9tp+9S/5MnYptK/8fhG2f/zVBQUTZC1LsBPGyhBkgs4iN3pcEgiiBAOLXE+pfYYU/U+0X0uIuha8YXsQLoB405m/2ucz+/DvDSiBlWAlRnepqu1Ir1/NxixfSmsRnxwpo52yRNvI5IDb10piWiFCJxHkW/tAzGD9</vt:lpwstr>
  </property>
  <property fmtid="{D5CDD505-2E9C-101B-9397-08002B2CF9AE}" pid="75" name="x1ye=163">
    <vt:lpwstr>qAS9bzgueUFOhNVceWigDCCIVIu6xooFecrPatgLUUg6tpjBcAGSEGZvwJfAR2XhbbU5mtWKLQdYZb7rWkfaaNyJTroScboMjpaWq+LATmiKoiH+fWyu8aEA8d05FqVvEDc9m1NWF9IqL7M9PaTZRuf2lfZVYOTZKzybUJfBb/3JptHPVIbyQaDXIlCS4Tp5F/jette5hUD1/jWysSMfrvb2cBr9CTChIE3Ptz8G/+6iWLu7uf7pqr1/nF1mt5+</vt:lpwstr>
  </property>
  <property fmtid="{D5CDD505-2E9C-101B-9397-08002B2CF9AE}" pid="76" name="x1ye=164">
    <vt:lpwstr>3BXhqPAuJibbZ8SuBDLcqJifqYlfyGgKviCSLmnYb+GWyuH8mZprPgogeYOxvSgiIsOQqMAXmCY50qNiCku8ugoXHt2fj9hMwX689cFbENrB93CpyF2qImqN3L2ZZMMvRkDl25pRFVk/2+pmsVxWuLqinfj94r+LrgYLxlrcY9pI+XR6c0O0Yfx0ltEXwruQrw84N3EItVQ3dknm4hgi87UOsgDfpdtFhU0MSXpJYfaOMdpLAqroOeM47pzL3sk</vt:lpwstr>
  </property>
  <property fmtid="{D5CDD505-2E9C-101B-9397-08002B2CF9AE}" pid="77" name="x1ye=165">
    <vt:lpwstr>BUblIqmPCCsC4PTVuak2ms4GUNjQLoFuJYq40JWa/rMCqdqd7MWKpPtY5+M4xMaPQk5qAcosXlixHzjBp9wDVlqCuo/wRzZJDX7MHGZd35jSj1JJ2zQ79fsdvmgCds3Eej4Z3mc+h+aHjGMJ8bia3nbo6h65Y2sLhUDElGsxXz12dRhj0OrxpFk88AaHJ1h6w3G00gY7P7OQTYHgEH0M+P0PvHcDC1e3NMUNivpX+lkMjk2YmuE25djlBJ8Jun9</vt:lpwstr>
  </property>
  <property fmtid="{D5CDD505-2E9C-101B-9397-08002B2CF9AE}" pid="78" name="x1ye=166">
    <vt:lpwstr>EEyQdP4c7BunmwM0L8NWIzvVaN3atViI4s4sWvVTFEBPasTt5jxf8IIswyNBb6lFfmIfPxY6k6+fEv1INA3b/oSWiKb592Z/E2PfKmP0HiY2SASm8qFAeqy1V0M/ajks8lJii8Se+YfgMROILWtOphJt5EJMWvM3cKiYS/kpnimm4NmW01Xlq2gkWWsLrK1Ur0DFsFZPPH7v6IfmPWbXJP2c9PCox1XJCHMX9VGeQwcp1EvL1m2MM3uY/UWrSQ/</vt:lpwstr>
  </property>
  <property fmtid="{D5CDD505-2E9C-101B-9397-08002B2CF9AE}" pid="79" name="x1ye=167">
    <vt:lpwstr>TjrKGJIM7KWeUJUFP1np7BNTwri1VyaVFISYgwGxWYerfmM7YTZM0b0dRbmdnHAaShNXPZl2gab4AX+BtqH0sbvwrfG/jGSny8+4UihlFxsU4eo0pI2Tgn8EI2sx94yNymNvgX2+57pbQ/92Rgsp247+cC9SVex7qmUlt4JBhcJI6+IpzZCyo6PCLu9MsEvAHMqT34qsf/S5LpI64t2kLEOZFTTxGWZjn62AEtB3PdZH1GnrOEM7QU3uiDfX/zp</vt:lpwstr>
  </property>
  <property fmtid="{D5CDD505-2E9C-101B-9397-08002B2CF9AE}" pid="80" name="x1ye=168">
    <vt:lpwstr>XP4DFjN9/spxxIGIzGEK0Sh4mvjxbSXC7tMbmiI8Ovci6zOTlVI+b+TFGdbZIVfvWWgsijY1UXAwwTRHc7LRl1EQxq4PVbbpLuh6dTCedON+njJIo7Vm/6HUidVcosbWeDnry6QMm3XsnDwNcIlZ6SXwvfKw9P01cX2WuEkkiEyCLv5NUJ/DD+BPOAzZkiauPxcu2aiTFDEFgcXa6FUxL1TEzh76SkxBm6uPFpyMUOr5/WbbOgf8egWL55Nu/Jo</vt:lpwstr>
  </property>
  <property fmtid="{D5CDD505-2E9C-101B-9397-08002B2CF9AE}" pid="81" name="x1ye=169">
    <vt:lpwstr>+pg2LI702JsLyA34Ri2vPOmRq8Qo5GcVtJiYtTHzglCg6VuVraqWEFkyV1kjqj2Ut5zeUOwf+uJ9YcbHl/wE7dNHw5L3i1wr0kPVELuBc/kLcvcKoDYSwyQ5poK6SqUksSErQHZ1S0Hm7ygyoXr0vbSUx1QhtRuaSDErKR1B4LBGFOG+BSaLofujfX7uLV73O0yruGax/1BAbGFi389ayYrJGnQGYD+7IBuWNbTCPnvnaTY0EPke2KPlof258cg</vt:lpwstr>
  </property>
  <property fmtid="{D5CDD505-2E9C-101B-9397-08002B2CF9AE}" pid="82" name="x1ye=17">
    <vt:lpwstr>J09l/Ajx8P7XNPpji+IWGZ7ZT3R86dcpvHQJi8jQZI3xCKJ0uFdLSeBAx3qG74Z6ZWryLil/uK6zDxXAPYXSWxc/4YUmYlLL7xFEpgd2ffEXJIjEYLJZ/do20DnpY6P2dMYFQp8tcnYV8Kq8/A58MT3/u9e7T071J751JBA3IQFl3oxKLlP6nVwj/K2yAlB5bx1DP9cMUFX/k+oDZc++8j2D8StAXOdh8PpQhKQB/KfZ4GRKcx97v/MQ55S0z2n</vt:lpwstr>
  </property>
  <property fmtid="{D5CDD505-2E9C-101B-9397-08002B2CF9AE}" pid="83" name="x1ye=170">
    <vt:lpwstr>C7aZkAQiG155h2rzKrrAJogKQgsjQ+FBc9XMFovOcOFv9lWoG6dauBn3+Zi/foeNqrHyOnI69if9LD/d+a/I7zaCPV9zfSUUL2tHczr+9rx4DQt61WoXf2cIiEIwh9f2dUttS5lfAzN6XNe4lYJzB1QEJjOBbLALLi+5i2gCXoxhf9k9zzjnUelN7kwp/lxR9d++qjiJZujb3zl//4XHXtdDN9HF7TQnwyTPG7qllc6QO4CwYhUyxPatgaicu5y</vt:lpwstr>
  </property>
  <property fmtid="{D5CDD505-2E9C-101B-9397-08002B2CF9AE}" pid="84" name="x1ye=171">
    <vt:lpwstr>CbmDLNE8en30+IgZI/FqCBnJyENuQ1eIUYiPxuteDfmeOwiIDjj+fbmtyGue/3195t8WYN85qE0q/7gez/BISADuMwRxBHm7wsFjukt3o9+GeacSLpRXeFkjbBAcZFb4QjEtLIkW3h4WtjdYWkFlqZPHGJJBSpd7xaUp41uYzgUfLZfiLZwXnTPPLxjMEFM5f62ahWVzksyhxiWFaPTTaJyqvk4MTOLx3i4LPg8NS26Lfo6utH20rdxxpYsF5kF</vt:lpwstr>
  </property>
  <property fmtid="{D5CDD505-2E9C-101B-9397-08002B2CF9AE}" pid="85" name="x1ye=172">
    <vt:lpwstr>Jf5XEHpki1Rj03wzKLia/uo+l93eB113trkmV6KrE2x7AasKm8kvbjsFIFTmLwa/OsiZKlJxXqLMXgtthP2OsUj0gk/Krx7ytK+9FdKl+S9DF5zJ+KkPY8U+hWvbMhwXHm2ArFrNOVFiX1+nECEF3JWatgM8kSgOOe1znkVpFQQPfWOdBN37zRTX0/ukCFUJlVWw2v3v5cEAKajJFPuLrBzEQExG2sVaq9WgawneFhlutMlrC5gndXjHafhb08M</vt:lpwstr>
  </property>
  <property fmtid="{D5CDD505-2E9C-101B-9397-08002B2CF9AE}" pid="86" name="x1ye=173">
    <vt:lpwstr>q81xgTp1WT6+ti9yHuJ9T35k6rPAmf4Sr8/Nx0O8Z4Kpufh7bQcgncKDSRPfz9fZn5GTzyJPiQ0cZuEFBBdTXKwc+lEmSz6fsCgVzvYLjY+KLSktLYnPZrz2ji2Np40MwijKS8/+PPhnTpkY3XOU52pJ+3U8QydSC3vOmzfIo1g7aQrLLf+9Ca/sN5MpkJdCtM5cPouVjMo7wftHJpA8R/37FGujHzzBBfKRubUeuEDW/ErgFmcQ+fhA5yjyxfE</vt:lpwstr>
  </property>
  <property fmtid="{D5CDD505-2E9C-101B-9397-08002B2CF9AE}" pid="87" name="x1ye=174">
    <vt:lpwstr>I+Huvp6YfWuzjS1XtuYLDTR4y+QrHj04kNrayht56N+N+tAskSIC5bsDX0pBKwMPYwLwCqBu4jNl8G5VrNFnx0gZcIons+o98qehTaB8Lv65QxRiHzUFWFC3ryoCLW9VCi9YmcitDCuTyVK96xOhooiH0RN83S9TOIH1bsOWHtVurzQa1yegYr4nOvNxsB0qxIhrXF45w+VzXO3xIFxnpNgZvnK3kXgI6dh+k7agW671IB49GD499silfcTnPzL</vt:lpwstr>
  </property>
  <property fmtid="{D5CDD505-2E9C-101B-9397-08002B2CF9AE}" pid="88" name="x1ye=175">
    <vt:lpwstr>4ygokV48a2WkubvIT8oazwSbP30W71a4pzRNpebKARHg5zmvhiC+5kNE+f53bR3JjLOCAcn++f5br+fTlP9ie2yLPsiwAz5NKoqpJhE/u0FPoeOW80+cPlcPY/j1iLF06fx2rQpli4va/AJ2BNczGnRNrtiiRxrHuZhkNEHamiqV9byzdwj6w4cMhsIcbiOUP1Bv87XctIOiLgs5zPvu8cuaM66wJrel+iJ3p5c5Xrnjzo2kyasjZ0QL5B6qOyO</vt:lpwstr>
  </property>
  <property fmtid="{D5CDD505-2E9C-101B-9397-08002B2CF9AE}" pid="89" name="x1ye=176">
    <vt:lpwstr>prKY5e2lGOm2xOf3YzGDAZNNspLFFcIINz8vUeTn3D/1OE3fMrNQkdaexU7Mj8QYoOz0MUt+2ICQJuJ5aK244OudPlJ22LuzLgPeu5v5vb4faDckGQ8Qe7l4Sd+XTZDv0sQMFOc44oBOJMgm4yvi+SErOeJYKbVJ8S+45ytkl+NlaTe56tmOi2tXuZatoE9f2wi9vyNbee8gi+wIwZxAkbC6CFgtN0ttLevC5fEP1L4M+zYXTMhqATpaCklwLK9</vt:lpwstr>
  </property>
  <property fmtid="{D5CDD505-2E9C-101B-9397-08002B2CF9AE}" pid="90" name="x1ye=177">
    <vt:lpwstr>pLI3lGhtY8MSSAskQW64KM8LOJcgi+kvENNfOTSBiuJwQvFXZF2vrriqtqGhBTQ8MVU3aW/VKV/h9itLrx4Ym6qAzbOi0h5sRHD3kGzpWh/A7OikXl+rIsGBMCyIEF0/cpHSEHPXia5vL1zxWwCi3pQL9ixqoGuTu9LTLeaf/ab1GT1a7XkqKakLu7pgBMu+C6CirtxzQ42Gn7ZLkZ9DudiZZQie/SA5IOvNyg4DUwuJTHha4bPYI0S9Yvr3cig</vt:lpwstr>
  </property>
  <property fmtid="{D5CDD505-2E9C-101B-9397-08002B2CF9AE}" pid="91" name="x1ye=178">
    <vt:lpwstr>L+GVjFTeXZ5jOwBbNEgwYAzSnsfgcPEF8l+6ZvRiICZkH7hlWT44bw1ZNgFHNHXsZIGQummWdUzkIevdn+GuvwnAxFzpeMOylG3P7mkiZatDrguYkKrtDID65LQSf41XM+VdKQ3qZky88Qx6UI+33hnvahfShCAap2763YcOgK13cmCpAXy0I3HpFLjbkiS9ir8mq1UJz5jgXXUg8LsdoEGKhcUBAPG8LEo+ARQ9KnyEyD7MeRNIFR+yA7R3nhj</vt:lpwstr>
  </property>
  <property fmtid="{D5CDD505-2E9C-101B-9397-08002B2CF9AE}" pid="92" name="x1ye=179">
    <vt:lpwstr>JTal1q/hPe5Zb2CU5S2y6dUibVIKzwdZOUtneH2gFCAsRd/svlXJbS8fn2zYlU3QcCASR1EoZePC40yJaRRN7tgcwsvEJXFkFu/bFKnq6Y/0v/7s/KNcOx6jVCnRBL4bEXTnDysVNXr54Tn/ev09XnSqHVIjHZE4ubqZmlkX4q/yf38zmt/s6AE6rolmtPZWb1pSubsQNENLwDRZFAJ7VNd1nkfRZ+efQ7DXvQzab7QF7VIln7rWmvlWaJQmN1S</vt:lpwstr>
  </property>
  <property fmtid="{D5CDD505-2E9C-101B-9397-08002B2CF9AE}" pid="93" name="x1ye=18">
    <vt:lpwstr>YaoFp51JD8vdASnlaknqExtwRUDX4joyHoKc9lXpq0POSWzS4ZglbyzIkPrc8zBjvOPj5YwMom95uoGmWd+eKoy1tudXPB0XXPJ5Hw/Xt0c9kQ1UwQgs2xPDcX+gvytayntxIB3aLB0fjLGjacROAOtlSnsk4dQF8iOI0MiziMTwUxw+z6rWU8rdnqXXPNKscSwry+OCy+6LUq72knwpt4f8vmABQr69BQ9vLne+liUnTl6bFUrIXo+vF3dxyV6</vt:lpwstr>
  </property>
  <property fmtid="{D5CDD505-2E9C-101B-9397-08002B2CF9AE}" pid="94" name="x1ye=180">
    <vt:lpwstr>5uZalyRyB9qbHYD0c1KfrBNfLyKL9s3Oau56+SQEZPfZY8Nrezh38/Bc2P6LXH072UNdTkdPhC+t4F9J/c4p+J5uX2t7Yo7eBJubVSbNF//qyaVZYaB+mYaJ0xmUeRZiQDLuoAXr6nDbIDgXcTXUWmoAVLDQbbFgIi/5sWLVYhUwnsRyVtG7Wl5mqU7VyJ+co331260YVrLS72DM5hvXS0R24nvVSiZTe3JajEbMIPznc4+uND1VG2tjuP2eul4</vt:lpwstr>
  </property>
  <property fmtid="{D5CDD505-2E9C-101B-9397-08002B2CF9AE}" pid="95" name="x1ye=181">
    <vt:lpwstr>ciL9c0fQ2FztP4IJhdJPbb1vx/Yr+VDaw2k6rIxGGyr6OaTllUSxSINwayiO3eMtuLJNQAMXyAcs80EU6cAeKSPobqG6nDg9XsgMeo643m008jo5FTonUzpuiihhN7GeEgF/RBNcowjdieJGMETBgpkb+8V6U4a0OzmKexsvEADuIBdiy9M0dIBOAGS8uGYF/H7ml9vVj9Y0QfMO5sr5IlXmegjGfI75fRKvxYtswK1+MKBlg+xhrjPxp4bdVGc</vt:lpwstr>
  </property>
  <property fmtid="{D5CDD505-2E9C-101B-9397-08002B2CF9AE}" pid="96" name="x1ye=182">
    <vt:lpwstr>zHiRx/NosyTqO5aVZ2vnfUXfeenUpjYrwGv+GHWH7A+IlILh3azDUiKgHZ8AJVKyf1TZg5/qY6iF8lgqE/kJEQlUTqXxsorbqimThMUoqwNPZB9NDbPgX/v71iA+4doJBToEHre+gxHwX97ySVQ5lf3U+h6cKQt/FDd9lXVspv3rZRdWQziho5rfzB6S4mPvsBMXCU9uSr0t0D3wmh28qJS1suExFbyXnQcWOuAnLvzs84/ihdNyGBHao66vEIL</vt:lpwstr>
  </property>
  <property fmtid="{D5CDD505-2E9C-101B-9397-08002B2CF9AE}" pid="97" name="x1ye=183">
    <vt:lpwstr>McQOLAPCJnbEB2bcH1drHsX1SCcDdl+Ituc0n4oy9Wn60uDNgkm8lNr4WPhj76HMMagRqc4D+/aw+XwGMs0sxOh5dxRCcfJLF7lFt3anjrV56jmrPOycpAxLBvAK6NWeGlV7NXRA9fZvB0bNlO080hVraP6v2eEMfd0UiNugfUxZi5YrJ8MR012g782eM4eqa8/1NFewrWU6fHFA8xy9bC2yyLUl1g1IE2BJT+N32ARu85Qz9cV7j48/aIZmWRz</vt:lpwstr>
  </property>
  <property fmtid="{D5CDD505-2E9C-101B-9397-08002B2CF9AE}" pid="98" name="x1ye=184">
    <vt:lpwstr>q2yfbPa3a1DHhrIM7pz4O1n7sUfE6BPtpb/E9w0OEvJQvvKuAacUOIiyvxb5rvMxmCTr/vKnTe2Lhw+ZEQ0GPVZR/dSW2Zk/LNkGp/wc+buMZhnMd8AWxi+rMhD45Trc2gOvHBl4KOTtcQdH1HADB7LPN1/6ziiqJMDDADrQKU7QtU0UA/aQGpMqkKS48YB2Uf+p7cc4z9/LVic4m7IaPAcIPlVBqqUYMR2RwZ572TuRqDCRzII3yACHoez9i89</vt:lpwstr>
  </property>
  <property fmtid="{D5CDD505-2E9C-101B-9397-08002B2CF9AE}" pid="99" name="x1ye=185">
    <vt:lpwstr>tk0CZVqTBWjbC8BvTEgzXZ+HPDFn01RyFaqB3/RV9dyHRYuJrBMt/fArw4BNOdnueq/Od2ZkqWzIFOasDLQ3SysMy+yvOVo4ujhqxc1QURSuZtRAoEA99f4I692lGnReXs+gXgiF1TMGe3fF9rYP6Li7mIUiNO+SF0JYd2G8ovysApji5f6T8tyadCSvar/4cdVV9QnIzX07wW4BG0MWvrSyzZzQwV8kwEBsxP2c6QL9sLKJdMofnehhqTJB8CB</vt:lpwstr>
  </property>
  <property fmtid="{D5CDD505-2E9C-101B-9397-08002B2CF9AE}" pid="100" name="x1ye=186">
    <vt:lpwstr>iNAMr216pj+pSH/60tX5PnC4rctsddKnYFWGYxNtawNi8u5Y6FWIFvVLtfbYHP+TyR1MnUbwVPmglTQiNIGAlozzNsieuw9HcGuJ/rvuLTuq4ribklkJoo3Ii6jXbJbb4iz5/8aVDeZ4xdYcA8c98L7fWvh3pERgWDbWd9uGiL5Hy5T+0JrEQF3A2mUEa35/Xh1YpYqvp+qYBdz8/oU8Ayw/urMMeGyrFsyNySZY1w8S++JsSbNhqrG1TygltQF</vt:lpwstr>
  </property>
  <property fmtid="{D5CDD505-2E9C-101B-9397-08002B2CF9AE}" pid="101" name="x1ye=187">
    <vt:lpwstr>KpN4K2oN8Qac7WsjOk7Ev0PKCtHENTj4uYho1flmcGPUsm+5XuntvoquXlm+F202vgwnSqG7lg1XPV1xm35ub8vWMcaovw/h82ECqrLIPs4F222T3bCJbQp81Z9FfVJb7XwfNeejlVuGGZs82TmZyFrPl7hqXNA/1RVj0gqtAssK19py8N9sN9a8C8LRZMLorK6/bSYHF1UrIGisso9uKVr/bGY+82pS/jt1IvTzi5sKyXhSukleYrDt9GgRSES</vt:lpwstr>
  </property>
  <property fmtid="{D5CDD505-2E9C-101B-9397-08002B2CF9AE}" pid="102" name="x1ye=188">
    <vt:lpwstr>rB5v2PnUVPOz6C5+KUx+WSTXs2ZxwZqFfXe++t7jw6jEAm4HHwxMC/GDyCGI2+GX2FgYonRVUgDwMBzXKKi5z817ynqNVHLtw6BfesDwDpqHmmLRQTP5hipRo5WmiWIA/GGORz+mJgw7mzA4jKhXUQzk5r7vUV0XDW7Kg/5/neJaRQ+v0ns+UgVnw6W+Fjwq1Jtat0qzgZ9emZmjDXXuSze6ERUYKq4HshKUBSh9d5+5jxgzHznZPUK1X5NW0Rf</vt:lpwstr>
  </property>
  <property fmtid="{D5CDD505-2E9C-101B-9397-08002B2CF9AE}" pid="103" name="x1ye=189">
    <vt:lpwstr>2BOikt5IQclq8wjvf9DAjzcS44hyE6GEzwTU7W3qIO0edp9RUxXi9+sAjs0lBtyZ9VhngZ4hBzPBk3TENTeibzvV2cahEID71pez0QWSrfn7T0tDZsBGB52OFb5DA3QEKZlPpp69/CUuCIZcmPXljE6gPjl65CsWLt+HWMsYcysdn/YQaYsXfT8YvyehFpilDjVVZTlIE5lB/Lu3BMOXrGwvlcIfgWwf5xRmD23CzHtSO937IPMoeNWg0yLeLMb</vt:lpwstr>
  </property>
  <property fmtid="{D5CDD505-2E9C-101B-9397-08002B2CF9AE}" pid="104" name="x1ye=19">
    <vt:lpwstr>HzqWxBraSUlbZLmJ40uotiOTR1uUJ1Eq5Jq5tfAsjVPuRs1ymivw8kPA4MSOMZtRdRsNcieHmeaZ0Q1v08Fv5O7ofw1ZlPGcrG9lldoGDXfxrfcsfCCHbJAy1npjNSmvc2okxYGj99WMcXYf8P9xkO5yGWM5d9FGgVwcFucHD7UlIV95qJR3GcJDTkt8SFTvzdAeeDHg3hq514Ldtc4zK3aze8sRC57vwv2ixMPHvtq3mH+4r94SLzheqa+Dgo6</vt:lpwstr>
  </property>
  <property fmtid="{D5CDD505-2E9C-101B-9397-08002B2CF9AE}" pid="105" name="x1ye=190">
    <vt:lpwstr>cS8XVLM5WHutq30FUmx4s1ecotJYvNNb4o9P6dwuvZtRrkc4UeZYZyhpyoVDyt6H7BjLV+9PcoG4lZz1k6tQBHqUPRPDGVEoH6ACOLS2LPx6miT/m1as6gX+MSigdhD53nLRS46Z0ziOJz7J4D6Drk6N30eMEQ5JNdFRGJJAxaLC1le/cdT+ZAuS2zQRIzuuy3QyTnbIl48vCQ88b4WYDgM77mnU4ZBEWbsG6oe8bBT+bQMTUQ6FpUbZb2fl+5N</vt:lpwstr>
  </property>
  <property fmtid="{D5CDD505-2E9C-101B-9397-08002B2CF9AE}" pid="106" name="x1ye=191">
    <vt:lpwstr>LSp6U3IGY8TmJqN8oycdPxge3fPm6POJr9ne2chv8uqz+J45lqbdFKDb6anH1ZACfVzrTbIkAREidBzBIwyYfn5FCIopYO188S3BeSJO1lfqwA1mBJvF6w5rOfqIz8HL4IQpx6UsSzE7mDl94dQB1TnBYXiGuBB8ownw8hLgxuhnMdJVCaZVNpyE2thWxfZPwnUE9hLWNRlsRs/XbsEqdlDLZcIv1LAjMusbAmwqK9KQztg2b924uAZit0qVs3k</vt:lpwstr>
  </property>
  <property fmtid="{D5CDD505-2E9C-101B-9397-08002B2CF9AE}" pid="107" name="x1ye=192">
    <vt:lpwstr>4NV7roynuAWC3CemhkrMdseY/7AQoPpRHyC59YLIO9ubDN75i6uetmSu63vIa9fL6/YykaVoSknxcUeUH68iAj79vTmm3cUjeA2SrsYpS549eVKV8rCKro1uekHrUVxSU4bxzO9M5BCCv4uagqtDFaE4kr7vnP1t8y3Y1SQCoSw0TUtrpb1+IqW6CLBXCbHdiI6fFtj1nNmtPgvKJ8PnGy4PNufMdPw/aKu9nXMZZOH82NkhlrNGtEz26ayV3EE</vt:lpwstr>
  </property>
  <property fmtid="{D5CDD505-2E9C-101B-9397-08002B2CF9AE}" pid="108" name="x1ye=193">
    <vt:lpwstr>6qZWG075Lz6qoYJYMBBRAWOpvrZCdEovpwU1TYJEGqzZvU9ouQCYSzcVmACYkzbnf8fiEeZTtOuHfSfS7gkTUn6cQQLAptmZ+SIYL2SeYW9yqUsDlPl2KuWjRXUw3wAMqqTv1Nb96kAdmHrdshT9iOEXLjMGV2Drp/xan22LvGjjb/fdN4euxvB8uqDUqC6CVht96Et5ujAKeEeJVMVPDfcQr/hSfrATWt3DopcyWmHl4byi/tBml/RcWhnyaA1</vt:lpwstr>
  </property>
  <property fmtid="{D5CDD505-2E9C-101B-9397-08002B2CF9AE}" pid="109" name="x1ye=194">
    <vt:lpwstr>GdmigJ56U3svkdvvkSnwz7vOpygDk+3QXRmwSCCl3FQ0NMm2Kw2yg5QVP5fHtTZKNw/higMbLp0WaUk7MnfIAms3KWCnKd69P8aGuNrHdb1BQLiC4Ep5qYsOsSrUWQ3Vp6DOzyEFjB1GX9OucS2QA50mQ3jrsBBaCuuDW+gNcpnHBW+RWR5PcGq8ZSNMn5NjAuIrEDnSrbd/gCV8kLa7wFLP4qKnHGLCuFiibgJw6mCznhKxLqaMkUUgNRTnj77</vt:lpwstr>
  </property>
  <property fmtid="{D5CDD505-2E9C-101B-9397-08002B2CF9AE}" pid="110" name="x1ye=195">
    <vt:lpwstr>G51j2GJ8TaaHQzznenLD3dligbbnZ0ObJ+6m1dViJSPGq3gDRd9uJeshvQU82qcYhKJK6TCZ1/ZE1pPo7HzrC9x/BYT6IjHKItxWEHtk/rxoGM7x9TiNuYdFMZMTB2SwtQt2vBbLt19xMF15Bn83aXF70q/zSKhSFcZBYg99q9pTtyP0xUPNIlWBXuR4rneYGshNyeD52XVNVTaN/iqQ5J9hVkOfPDpiE/LI85SlT2IoJCc0ryhTD3Iza7U36o1</vt:lpwstr>
  </property>
  <property fmtid="{D5CDD505-2E9C-101B-9397-08002B2CF9AE}" pid="111" name="x1ye=196">
    <vt:lpwstr>mqNo3kfsOOrmzekFoDFPVV+KJOw78BugS3tg8FLPNx0y6PtWfrtTnU5Cw1YRJN5gzMaGNNnpRt5uoI4ZK3xWf/PGfyXYUvIn7MlEU87mThUZOfAWe9Hyg7N8wJY7Q2ZcG+E2c2G/JqELBP44eS/5NPF4khVnpMuSAZEPzOtaa66d/ZBlQArDuq7Krtct8dXFw5qj9s/wghcShj7K6L2BCowh28kjLVewBEY1mGLKvrGE0GXoMjymGhYwoMdIgbV</vt:lpwstr>
  </property>
  <property fmtid="{D5CDD505-2E9C-101B-9397-08002B2CF9AE}" pid="112" name="x1ye=197">
    <vt:lpwstr>fpSwd1lZUfGiZcuHpx9IAGWGr+fv97+2BODa3qASoXnllCaCmWZ9trhjUZAXYrvRIkWc8SRTpKd9Y64okCjkvuCJaVbe810EnXQCgfjEdpIfC7g+/gouWCknca2mj2EI/N49WnDfUp6bR6uICpOP5TBDk9sgdMUCwh047jJ+D5352KTAQXhIvsMn1vLfvJyZZJ2QBuGPWpOr3sDiLewID9e/KumboA1uFT7hwQ0TVR00HsCCb92w03gVLcfgS9T</vt:lpwstr>
  </property>
  <property fmtid="{D5CDD505-2E9C-101B-9397-08002B2CF9AE}" pid="113" name="x1ye=198">
    <vt:lpwstr>ZF6AL+QlAKgMTQUaQgRheQDVvG7yUMV8nE2ohsC3GtfjEwVqxfs1PrXup1HfCd9god+2uF42R7UAVowl5/YALRKeaI3QfkH5llZQzXe1+jWCFqaTeTiLsZ9Uy8Kpbzg2m11w5+SNwhY/H75oHJRNdmZsPtLyAciSlVo8PtxPMZFIsnzOJ8qHNhQ24ML3RsM75e2X6VM1qAVet6PY8hyyHPkEv96IMR3RqUUM/DuA3QKqLoTAH4gHmNU8nNGYZDp</vt:lpwstr>
  </property>
  <property fmtid="{D5CDD505-2E9C-101B-9397-08002B2CF9AE}" pid="114" name="x1ye=199">
    <vt:lpwstr>BgwjksRNY5xqeJH87zxBfbOgHHAnJ127d9uFSzzo9CKeQVlZYEL/EbgxMDOFMw1EE60poQKFN4B9LvkOj+LIjfCRH5bTbn6NqXKIk6/AqccbHRKT8G5sfr7fOwl4DOllMW1v0vzQkLGB4uema9qc34iAE2L0w+URN5xPLQ2ViTIvcKXmvwa7IpbACic9NLUEUF6LF+iM5FDuGAxIsHwDIo/Yz754hx+JkXgR3Qpq9k5YJ1ZMJGCINYcZKLQs1aN</vt:lpwstr>
  </property>
  <property fmtid="{D5CDD505-2E9C-101B-9397-08002B2CF9AE}" pid="115" name="x1ye=2">
    <vt:lpwstr>YQAuUd+4wu8kGKHJUayp6SOn7c+LP2TodPu0vMcclGgkSEU6XIQJv7sRUcPP0c9psVaE0KiL4HdkxpXsaMdHAoGzJJE/kEVZJJ8bVIqKlSrY+ysoanxXVub4ysDIQKC7s0klW+J5F8a9BLkJzhdQoV4wHpnXcjMAuxy0UlOGY86AoJZeN9N+3rsT60XHO5r9ZX5+xGqxOjILx8L555pwM4hLN+qsvrjGh81PKV8ybk+Wh6gLZoaE3fYOzdb/ISk</vt:lpwstr>
  </property>
  <property fmtid="{D5CDD505-2E9C-101B-9397-08002B2CF9AE}" pid="116" name="x1ye=20">
    <vt:lpwstr>m/j5GQ6S/vZi7KE8HxE05uqSEX/BKxP7bnJQIHl0dDbz+XgfOF42fqaWcv0VDXYhy9V+i/i7dl9HbW58ETkdi+ebhyyDq6Ord7EKAvTYdAjVOosZ3TCpTT7rB9DbOqQUaa/IySroEqF9vF2plzRrkVzCl8BmpOH5rMiFJLpTsLGt0DyQwgALlB/3ckRMRSk9zf6lnPJN8RdK88EIZkj9bYQiAgZ3mXzEYjQ7er1OJS3S7/mqN5Gdo+eqVx7eo34</vt:lpwstr>
  </property>
  <property fmtid="{D5CDD505-2E9C-101B-9397-08002B2CF9AE}" pid="117" name="x1ye=200">
    <vt:lpwstr>Gl/WqrKukSvEzI21WG5GRymgcWMig7uxYe7DREePufvk3H0T2WOlk4wAS9T/H0rCFZ3eSfV1q8kVyODbEx5G6pwJ5xIlxN9lynyLxiO3t25cxj22Z9hucw4Sge91Dw17ekh/60LTAYPVJxIyPbOvBLNuDUmj5V85nu0giz5uGyRmBuLNKTZbojm9C0gMPwIwLn46LMrpUCG0LLiStxx+CskfIgZkp+f2fZ1+kKcJk6kCamyXM7Izb5N3ANqS2B0</vt:lpwstr>
  </property>
  <property fmtid="{D5CDD505-2E9C-101B-9397-08002B2CF9AE}" pid="118" name="x1ye=201">
    <vt:lpwstr>5X8HmVOD75pZ6xH7EdC3AL+3zrr7vtdfFuRnK3AewFK8r8jmXgDww+6+i81iWCIgC6AdZMLKlnHO2w2DkHL/+eftRRbvhnBp9e1N98XTS7GvTge1a3dPxb7E7gbTgruy7qsHiagNOsc/BVQSHGF1ASt4S3x9z4Mdcbm0FA3wFbyoSaUxIDnlkw2u6HsjcLy5mmblRu5zvmtclAv+0DndkjzusrPOBbNGba+GIi84/0hMqRVbMWEmqaKOeGnNzX7</vt:lpwstr>
  </property>
  <property fmtid="{D5CDD505-2E9C-101B-9397-08002B2CF9AE}" pid="119" name="x1ye=202">
    <vt:lpwstr>kKI+t/iEy2ScUa442YxKouJSArQMIvXVdcBLe1lcLQ9sNCjav0wJ0NsHqZidNNwSg/tyM0Scg4yNFkYZG9cB2r7VDp+Ljh4OOZjH2odHmll39jxuLRu66OIFMAuatnlS8pdk/N5ineioiDJmf6jR2mu2aU0JgOxdEDbwAkpJ0+lFEHzSmpcnHWNjqfEMQ//j123eTBkoG1UxkpdC/9soP19OvJNwTpoqV/G9xdfrpn95AZNWUdUtPafcvzL1EEI</vt:lpwstr>
  </property>
  <property fmtid="{D5CDD505-2E9C-101B-9397-08002B2CF9AE}" pid="120" name="x1ye=203">
    <vt:lpwstr>glIeZaxb6vpVAraLbHre7ZFn4hHbbg46EEgD3Nm2zcAE0A7JkNZz8TdxJdUNEehAPgogQVUGFr9pQ9mAFIYjLdUKr5qCnqnkebXnDASNzYWsR+krqAX+vPHmyVncHOvLk8TiScqRvOkFMCms5nEA+yulVfAE62Ei387OcVkR18JOqXKdh8CDDBdsXcnUkge7n5I/7nAQoO6MQeZToflozop8NbiygArvGSS/6PMaeyOBB5lvmCpzRX/xT19ZPuS</vt:lpwstr>
  </property>
  <property fmtid="{D5CDD505-2E9C-101B-9397-08002B2CF9AE}" pid="121" name="x1ye=204">
    <vt:lpwstr>4kzhiJzul6L9/xFC60UGZnTmYYFvwQnUogJr9U7tbCd+IqN0oJibmCjhFS21Fg/iPVLEo6p6+C8UbkF9h3r8v8mgPL6gRnhoOJXndL4/4o1OjsEmF0djt/mRQLKvtTEPajCb7WsFmdl503zL8/8DOWHUxTSrZuF2UPI0xm3SoIlKbmsui3DM3Kolt2DU6g5w8vAr67CFXWaqweAgwVKeVv1e3m+oKT2PZNlOppNo/8J4Tk9SPcj4oZFSTdJtjuz</vt:lpwstr>
  </property>
  <property fmtid="{D5CDD505-2E9C-101B-9397-08002B2CF9AE}" pid="122" name="x1ye=205">
    <vt:lpwstr>fhML9SdY/siuCL3VqnSFgXFwg63fvklxjGJDIcusGNRZBMGPsOCnoc80A8u3DgUF9ME4Gvlzdhj2u33Wbf9Ft2LB7dQZMcL9BFXwnLCQU9FWks6JFerrqiD8a1UE1HZiLA0vggfy0FQIK6x7Kn4wisPVTFUeTaa9nf4fESh2u4Rk/iAEh3927hlQZITkfKXgD38JGHQGvfrnhkksMiwTZsdQCVL8uzzCa2/LMF7vp9CqLr6VXsyad5xdkX5JbtG</vt:lpwstr>
  </property>
  <property fmtid="{D5CDD505-2E9C-101B-9397-08002B2CF9AE}" pid="123" name="x1ye=206">
    <vt:lpwstr>iYlSu7mgqVY2zlUHSWfrWhDwBAJsPRznfKU2ZM8LVFWYWxSNhW1KnrfnQchCTqWwIqomEcl9xshwyrxjxrP/cXKyyPwZHoZuq4bPF+Jn9ejF6FSUoQ70Of8nKP8Djy7UZgnVmAnrx4B+pO65J7jZYKpvBbmgE6DFaUWze+jCYcwBXKE75RtrJGHqeTmiNOz1L5Dtub0S8gBHX9nD/Jnc4eFeNikzYxnmr1fENUoLXWuTdk2gLjdGW/BL0l15FBQ</vt:lpwstr>
  </property>
  <property fmtid="{D5CDD505-2E9C-101B-9397-08002B2CF9AE}" pid="124" name="x1ye=207">
    <vt:lpwstr>J7hyxAsJ92nYJk6qCrhuF4ZKFsMkD7kN2cmyw5tLzzKRlw9cebjQfji/ccfMG0pbAzmRYE/ZhE7azcuoL5QdXCmy2M+fkavXV1bS+swaoLKconawcRl4E2aBkfXNFvivEw6rKxDkiz67Y+h3kjUi9ifL+9jgdVZ5TFZj060NKwDg++gVX6hFUuTI1Bwgap/+Kw+Ovf05fGGmKsCsIZLuf5rsrPpalfz0QxhyGAIIRAeuoGVyq6YK5d7rJSXp4bm</vt:lpwstr>
  </property>
  <property fmtid="{D5CDD505-2E9C-101B-9397-08002B2CF9AE}" pid="125" name="x1ye=208">
    <vt:lpwstr>D/S0+gyNgU2qp4IX1XVXN3lSos6KVJvChDrFfX/TDc1FEao9xJ8jVgZWw2aHK29NZ7wp9cZvKJrX3Ew5Gc2qa2VAXDjrCWlFruZQvdtGnKPwQUozM2AYwdKCv19rJfcEoHS7islBwdAzLtkkkBuvreXtuxBccrZolvu8cBidpSrPBVjVvEE9ldry08WiPcrX0xVwhFFofJdMKdXkFtkF9pCyK4HGzV0OwTQGvLjZzjhgaagm+fsEUwv+9piHlkr</vt:lpwstr>
  </property>
  <property fmtid="{D5CDD505-2E9C-101B-9397-08002B2CF9AE}" pid="126" name="x1ye=209">
    <vt:lpwstr>Xqh+hMJblZJ93HXljDIuqcX9w1CpSnmu2xNXeMmfsUc3OmpA8x4nrHX3zl57ORZjdt/5TDEbp4ruA7FNS8UKUPgvxAG6f9aJHlyYY+uu2lbH9f6Ub0oxoNaWNuXFr5OpRxugZPFsjsp2MU4ZTgMNaVT+pM1W/FMS3dWvUWsL6oRJ13KdfbFCyfKTus/h8J/TWaZPDZM2sb43z/SSz36IJfv93B6jm9z+dljHY6tUp28FNc3Y7ZMbQf5JalbKfRw</vt:lpwstr>
  </property>
  <property fmtid="{D5CDD505-2E9C-101B-9397-08002B2CF9AE}" pid="127" name="x1ye=21">
    <vt:lpwstr>7p5Kx8+Vv8XxbwNTHp2DQRx3Z8hzUVJMpdkJoREDyeF51rsyFVAsmYXYvx3OHp3vuJ+AYbRWX8QwMe/WHOZThutMXltfFeNiV9JMaHOmeYRlY93WeDejPKaLbNh5d/oSD0F7LVIo/DFU0xSX/IqlzgytqugrysN8aeerYFh71s3RzURFzj0PC+75fyN3IJLNeu1qcaxPCyW2TUWy0phhm11wZo8GKFLaAVaiRy3PBr4sjoDlGR4SesGhgm7yeTz</vt:lpwstr>
  </property>
  <property fmtid="{D5CDD505-2E9C-101B-9397-08002B2CF9AE}" pid="128" name="x1ye=210">
    <vt:lpwstr>bXcpuZkMVv5RyL7hg/c/rQej3kXo+09JVRDvND+03O720dToYPPW6/cGI56Vs4n7Zco9NAJfZXgZG8APY4NkVPCY7dRROKjekdKXIiBicxE9hScKHYuORa+MXhOO6eFZoYibpavFCVsQL8uFWVfqJUUykPYeayUW4roX7U00jGd6U5zdaPwfz0v/s+n3o/xXveI5UaAxziI9SHTO7MHqy57QbIi0eag9A3oitEds4atWb20rZYWI9BRnxWDq+H4</vt:lpwstr>
  </property>
  <property fmtid="{D5CDD505-2E9C-101B-9397-08002B2CF9AE}" pid="129" name="x1ye=211">
    <vt:lpwstr>KUj33orcobYJwFqNTzRnPgR8mXsSy80Tnsk8pGxu/XIFe33GZqzO3EPIX4J5e+sEmc/J7O20fCBadU4HckJI3adRAayiWLDAhKtVxB/V+LL4NTA9z5iIb1SEF5QNaK6ufpwdKqXvNIqVGENy1oDSWuFCIqk7W9Vuo9hpZtfhxoVV7f0IGqhFPejl18hSYVRKLPVJO+OrLMYmqmXfS7Ioa07h8DY4UstWL+xsxg5z/1MwgeP6upUuuWjGe9ty5OY</vt:lpwstr>
  </property>
  <property fmtid="{D5CDD505-2E9C-101B-9397-08002B2CF9AE}" pid="130" name="x1ye=212">
    <vt:lpwstr>GDwhWAJtfK7mG2Lqy1jcVWU3fxCDp23PrJ58LzlKb8Uo8/mCH+hixc8GaRNzNcEH4p2+G6uOunJRzuXaExb9QuYFGURZpl+qY7e3eniuK+uJ1+DPfeapSXc5WqsyBYWsojjt+lk+GfqWofSe+Po8Y0lsiPsbdBLAqDPSDYPJjyckTycdbVHSwyPJruF6VRU4CptNlcF3cRuINBm/sNuYuSlLJBol+c9QSt0xenfA2RuHHUQpq/3Oy3AkTtVWejz</vt:lpwstr>
  </property>
  <property fmtid="{D5CDD505-2E9C-101B-9397-08002B2CF9AE}" pid="131" name="x1ye=213">
    <vt:lpwstr>GwOeYbsQmOZPQOgVPK/zKJ8KoPkiN6cuTykXG22UgT1VSukiz/JQd8SboUDzBrwtudDapUixi/JDpVx+gswMmi8PY3Ocm112ndN6Dt7GAJ9vErlRcz2jcro9i1XnxkppOINBHLT3ayKAPPLafqnFPE/G4233aXmqd07NhavmWk6fvAk/jpGoz8nXa8KYgL9SEhlUSTb0WCL7xKeebqCZX92IgVDGwm3gI2mXFNUazikPqRcAlBOhvOZtg/7Gh1O</vt:lpwstr>
  </property>
  <property fmtid="{D5CDD505-2E9C-101B-9397-08002B2CF9AE}" pid="132" name="x1ye=214">
    <vt:lpwstr>+zSikoMunE2E6CG7MgA60+FtQq/uZDRUyVdczowl/+TMa6LNsvSoj5ov7aJfmRTGeL5qYRVmBLokYfwFP1A4a/tB0NC3dbX1+Ixi4JTw2sxStEH/jo4dyFgrn9KIVa//9LbuYaBOdySNLkREURvUBJ38Rac++v7AU3uzW+NbShVjVh9vskDAgYzkukYTL3qr1/K75/dj1OR/XbqFr91JScWPXmuuSNFFoGEl2DYL761bDCQlGKVHhhvjnJA/Mnc</vt:lpwstr>
  </property>
  <property fmtid="{D5CDD505-2E9C-101B-9397-08002B2CF9AE}" pid="133" name="x1ye=215">
    <vt:lpwstr>kVoFeWA4hntVSkvADiKgGC7JHJHGq8WGqZL3si4rGhgIZkdtMNdASkgY9rT6Z9vtQhfHs0BSnNu6jxwlWU8eZS/j32J8oB+tXM3qSAoqcr8FcRJNNvHeiziVGqk35HI9hvNG1VuGY+Kjsw4ZgdIFV/deV30TaYxj71p6L5oTiSoPQ8/ICbMIhSsRX418sLPJBsY5k49J7XAwk9F72DrJVgUTE6GCMvJjamjE5mditU4ruqVH6FZYwTKUg6Hi0zt</vt:lpwstr>
  </property>
  <property fmtid="{D5CDD505-2E9C-101B-9397-08002B2CF9AE}" pid="134" name="x1ye=216">
    <vt:lpwstr>nKy7Be+JZzOS0763+heoGBF8unYMgH3FkKAhiHwBvg4kHhfJcV76k+hf+JSnl7yks/Xqb7MLPu1pRaq4n6cLD2gcXghDH1cF/zfxKj8n9EUqjqAuppL0qzGvQyVuuIEkbdqxy/VEwtOEMmxDEn0qe5uP/n1rRx3ZUyiFEibn2G+5pXym1mWl7uOwag2GEe+xbOsMl1c3Tj72DiTmUh2K0paOpv2COIvRofWUCRu4CF9Yi5T+fdbsY4gJr35ut5E</vt:lpwstr>
  </property>
  <property fmtid="{D5CDD505-2E9C-101B-9397-08002B2CF9AE}" pid="135" name="x1ye=217">
    <vt:lpwstr>uc8FPXjRdxgQy5XMvIlXTgUErFKZScBOu4JbrkwjRrZEGUqlNA2qdm3ak0aaJaPbbLiX0qjLZP9EM6zdLSnttMDkqwtnsupLKrD8DN36OhUMSX3Uz+j+7QEi0yoWwxjBl7sAjYkifD1UV0dHgfswJv8K0Qlt8mh99hK+JRtjuYstE0M0MpU7OKfqSlPj3c1qaWiQzChZw19gsc2ya/j90chhR1LzYzm96t3e8V2mlauCtnjCSAacQ3t9Nc3hlci</vt:lpwstr>
  </property>
  <property fmtid="{D5CDD505-2E9C-101B-9397-08002B2CF9AE}" pid="136" name="x1ye=218">
    <vt:lpwstr>QlmIpV6vrdCedI/kH3zZClK2LDqNfGAXC5IAUXqv2+ZS65KFnmFJP2FVX2rGKJggEfCDWc7uqkR6dnq00tesTDYwU6qWWhLIQUyrF+6feUefRbcCBuMDPFZAOrn+WJhJTN/reIDpZTykGo2NataTbE715iDI5Yxgxda8Hqm/jtOOoz+KjHCnjV0nPYCk7CWUCi5igIX4Y7Z9RZzyKBjZKWbmkqT6hU3hQHO99h/0Zj4deGorcsL29g5jphsb19U</vt:lpwstr>
  </property>
  <property fmtid="{D5CDD505-2E9C-101B-9397-08002B2CF9AE}" pid="137" name="x1ye=219">
    <vt:lpwstr>NBSOMkRjCcKGXqgMP2ep+fgtrkeFjU0rEqAbsRm0P0zbxX6/dwrf4pO/vLh1ta7CdHG2if1LhVHYO6E6gCw3fL5pXUUExVMDzQ6aGNWnfQYuHVV1Y+S90FuC8Eq4OkDRY+A0XfdSyOTT5ZKg7YIzQfUmyUcalIqCCWv4VuKrYsZXB/JXQ1YP27WuGu6wyEOq36sk/AFTiG/KredOHwYT3NZJqw1NuDqa+a8EeREfFgvZhKQ8TeetsIMs24JMcWK</vt:lpwstr>
  </property>
  <property fmtid="{D5CDD505-2E9C-101B-9397-08002B2CF9AE}" pid="138" name="x1ye=22">
    <vt:lpwstr>smNLpsNKj2Zmu12erakW4r64gl2OcqrwWEtRBu1Yabt6wyGMcP9kPBrH1yjEnw4LUO/ZFSbjZg8/qUxVvK6motVhh58h9ZO9lCzhJ/jyR2I78EXD0fsJ/W/PQcWb+/SSj45ze4aObgqROSTaCB5LZI0WJUG7450KRBerG35r1ms+GqU9Da32P4ckj1IhbxeX/dY4xvXIPPjrlgMmOKpk0zXBvtGQdqN47jNqlyAW3PkVbbkPPhnJ+v9DkEWSi7R</vt:lpwstr>
  </property>
  <property fmtid="{D5CDD505-2E9C-101B-9397-08002B2CF9AE}" pid="139" name="x1ye=220">
    <vt:lpwstr>H7AfQTrz+TnWPB/r62frUPaNDvvuJLB5Y8sjORgatvdBWf29kcVEcVWW7itUG5Jd8uT/UG9yvUX01a5R+VI3DY4Zzri3qAWRQLm/7NweRbkLZK8VBPQNkLFTMWUqD+2gSKxYWFl4O5WHqljQnAG9XZ7W5htbh2Yp/Uy84NdByNUpALVfTolw148BBqUevcXovK5NEqH/n88FlBmlLYryO15LY5NOic7NS/CDGah13EIyot44WtxHEtGCqXZvs8F</vt:lpwstr>
  </property>
  <property fmtid="{D5CDD505-2E9C-101B-9397-08002B2CF9AE}" pid="140" name="x1ye=221">
    <vt:lpwstr>4U+5NWSr4unLg0I43AwWSaWRdQMswEVLvRl/nm25/MhsQ0zecgNtSwk8jk4revtkprl42ARBUEfsauNYemBDm2QxEHs0rAo5pZzFY/8GfkU68CYyojaqwBcEg27dTBR/dn2/r/PuoYt62bdV+7/RJ8AQ+r547D4CexIggshiBGoKv4vOIIf+owbhocKobRqInPGhnDrJvYCF1vFJYxNlSXerwLe1/UxxpjaaKOvLKEYPvvJWr1OvdmCPo/jzWuA</vt:lpwstr>
  </property>
  <property fmtid="{D5CDD505-2E9C-101B-9397-08002B2CF9AE}" pid="141" name="x1ye=222">
    <vt:lpwstr>6qoJeD8JMzhgOnveNN6RxYhye26VdxhKOBVM4kZcy7jmCGhnjIg9BIYRXZNt8SRrTy4k4pKmwHHZMt/wzZnuJyfQn2vR5G6c6f9DlqGICksUXpW6b2ZSWjTwR289OekJiOmGZ5eKWh2x3IQ8Hz24KGyY7C29deuNGCXpzMvusTlWGZ30R4+mlvvbpJL5iGbxrViwu//o57RzG2KT6RDxd3xpnI7cn8L1eh16LEHZnKxsKkxgapB7VWmY4DGXScM</vt:lpwstr>
  </property>
  <property fmtid="{D5CDD505-2E9C-101B-9397-08002B2CF9AE}" pid="142" name="x1ye=223">
    <vt:lpwstr>zrh7dICdxQQ+LaXVZVOIAnR+jpErAL1SFf5kJXqkxoH7FT6ojzFiBoL6WA/bUSCs9Ka2ZJuDRfu/QfpKaglFs53Ihz1jl8p/q6DUlF1EkLAc47D/lx6j4OkvUnf0AUlGSEmcB2Sby1y9/+go4Dywc+it5XLgNWtECssDOL1EKj5doaOyLNGtoUaGVgWxBcH9TqMbryP8BOECREIUsTKRborB0cK5dNzv9HjCG33WdGXd5Y0fbUXv6ZW1CJbWd8C</vt:lpwstr>
  </property>
  <property fmtid="{D5CDD505-2E9C-101B-9397-08002B2CF9AE}" pid="143" name="x1ye=224">
    <vt:lpwstr>+l7xb/I8oqWRaGNY7ap6JzuE36OS0JSy1GnfoTEWuWIt1Vn0mgqIHlRTTXIiAbSIqLv+rlIBDL5ng6ikdvLnZsB1fvxX0BCS7j97Y9IHzI2D+3CvTEmx8DOLRDKahCcrw0JrjZmJVnPnfkR3sBi4ASs8KDwGhGiAAb4UCv+kb7JkjwDoafgLvfbD2hDguO8lyg/6ymrpYyKwU4DhHuZgv65KakM6frWiXATAoJEBu7zgE+mZ31BfQkkQxcCAVKT</vt:lpwstr>
  </property>
  <property fmtid="{D5CDD505-2E9C-101B-9397-08002B2CF9AE}" pid="144" name="x1ye=225">
    <vt:lpwstr>9qrEOeW8tsvap7aTiplfv9aYQmTQcpgjBCnankHpeG0ez1O1SB3uAD4zXaJ8+QIBW9AQysqoieHnNBhVDHuNT4YMuJiBJAKh36MVPTfvGeAFpFolTl4E85edFU7k622BrTg59QHnGfM4u1oEYfoYc2g2VxuHO8JTdzBgyZ64N70yXfhrVu7qh/HKjjqIbFr61J6P+D77avCPiCrX4xZG/8+EqiJw9b3DRVyOWfbbAcgI96n5p8vG9Cn8XQeQO8a</vt:lpwstr>
  </property>
  <property fmtid="{D5CDD505-2E9C-101B-9397-08002B2CF9AE}" pid="145" name="x1ye=226">
    <vt:lpwstr>fJuV4ZxZM0CgSokvqSlDcui1wxKtXfICbEwsg7H6rueZrFdx1mjq8GF9/N1gBJg6Quc1jxKOFu3R4akIwIVlbrwUlwS0w3yXzWAyRAoXEVV/U2mgDDWLONSHKvdftFV4OHJaf4XXV9ni8RdR7/GsabzCZfq7lVhkdtmWjMkQ6bxvbIRhQdv4MVMdcyXK2r/QJTwrpr1U3s7SDM0qv+Feq/Fttxk7517VVmFIvklr+o8OMFYsteYKh2VElRcNsyx</vt:lpwstr>
  </property>
  <property fmtid="{D5CDD505-2E9C-101B-9397-08002B2CF9AE}" pid="146" name="x1ye=227">
    <vt:lpwstr>BIhYaU8eK4LDU3nIZQJn2Usw4j9KDAMFub/eaOfzKKKXtl8KFOi0nLEnbA1/iFmT64DSr3py+rrUlopr0eTBgYNDks4qWQEHRNeruiNzCIp4XRThZEmYam2TOeb6smr0bt19vY3yaNPqvWvn9gvZAl7Po6G9DC4zXzvwyz5xTF8FXGselekF9rApEEewti4hczJqwGWnq0Sw2SsgzD81dYKKcLUnUSGXuN6b+BveIJIdii0tlDdAwe7iOG3Kc2p</vt:lpwstr>
  </property>
  <property fmtid="{D5CDD505-2E9C-101B-9397-08002B2CF9AE}" pid="147" name="x1ye=228">
    <vt:lpwstr>BaC5bEZZiueV7gi7OcKKdkcoJT4hCRSUetrzaw0oL+YnhCNaZx3wKCP6Kn5SxCcmpd46QnpBa8t2JV4RIyYscogKu3PKJfAMNgibRCYp7ELURvGj2HBhikqelu+d+ZMHC/s8SQFBFhTeFUYA869SF5aWZpBsqYUGzF5nGeLzSchf25qJyW61VJhJieQ7SaCkyeuapoldGH/013u6bJd3OaTXsR9wmgPZT28kxy8c18xEv843DDNaCX5IeS/e8f0</vt:lpwstr>
  </property>
  <property fmtid="{D5CDD505-2E9C-101B-9397-08002B2CF9AE}" pid="148" name="x1ye=229">
    <vt:lpwstr>NHPz61KJkgA6X2Z0vovg4EH+9+S8E/I6o14dtMwQ5Kr4caAe/HS+Bum38Wcpl5W5KD1HFflwpOLTrTGIHQzGxQAzK5TkD2F/KXe0So/YSTadtW/cwMskN6WGlp/YjY3I5M2RCPlmh/SGs9VUurqK7z/EuUDJzICYj+MvXtXBbIChFvTwXtprxlqeM8D/wDwejqtcLZj8OVY+1SXeyt5zMdwiigX4AzbaLY/dXDW6HBe4+OYsfq+8T3vofU5JTPH</vt:lpwstr>
  </property>
  <property fmtid="{D5CDD505-2E9C-101B-9397-08002B2CF9AE}" pid="149" name="x1ye=23">
    <vt:lpwstr>9nWCVhxZPLvZZA7SWFlse7DhHwItCIJckwnnE9jOb7r/tE+PwnCyqgqaNSFhX3V+tIFQ1Z1WzQLldplKN2ErwtEn88gNlKs2KyyFTOVW/jmL7YXo4cftrr3i8sUwGMp8U6h1dcc09qZKsoJ9SU9SjNlSQYJUEgqqGBx11Tb9WiyY66kjEZOSly8H6qlPm2/pl8GBELyqxoZCaZpABB2X2DZ6Z06BL+GCdkRgXz5VFzHg9xlrRtW5JgTU9gv+Szc</vt:lpwstr>
  </property>
  <property fmtid="{D5CDD505-2E9C-101B-9397-08002B2CF9AE}" pid="150" name="x1ye=230">
    <vt:lpwstr>pz3E/HcWPmjWfdmefbajmcOUzcov2lNG20o5Y2UVOk+1XybPYj2iCWR8uTwrJ9w3UNh/9T8UqfDT7rAnBBkbDCHCa0v1Y8nRevv62SEIKoIFvH0V8QTaurxcmXxsrqmkmN2xfG6VzlFQZw4WGirMd+PQHeQe9JVxCGYnUaY4DgLsPL/PuaAItKLPxKyiZx4BHGQ0r6CzbJSIbsQN+LxgcsyDax4fem2xWa1nBENIIzo1Y2oN9NAr6TeIUWlP7Vu</vt:lpwstr>
  </property>
  <property fmtid="{D5CDD505-2E9C-101B-9397-08002B2CF9AE}" pid="151" name="x1ye=231">
    <vt:lpwstr>E+0t/he+gNYuMQh8DhEkGgZYQhrHm/xaln9/r5sXAlBS0Ge1mXqgotTDhSpLyl+/Ekl23vBG3VJtNq0xFyuPKyROO2Pk9MnWQY0OT1U+jlmnK5ydO0Pj86AmCa4AQHurQ6TDywes+7e2JRO++jnvlHSbayDDPxyPeeAU8RcH2NzuZyo6AcJWrVEvknEyqbUmgDPnRdV1pxOKx807dAldJikQ8wk1w5qYTXjiePHnwjtzcSEKkVQa4uTbhUuAx5n</vt:lpwstr>
  </property>
  <property fmtid="{D5CDD505-2E9C-101B-9397-08002B2CF9AE}" pid="152" name="x1ye=232">
    <vt:lpwstr>EtA7ak70y4bC735fuQQFGCQ2IRRtgu/otheVk2/YVxXbWUPcfUFfa0YVT39wcnEmYPTIN4Kigfpab1BuUTH6+hg3ZI5+vxjp5fKZIYBmHYvmUet3PXZG35s4XlPKwFyZOPpytBuYy+uTln/2KaTgF72FfssoyhuqeyVXdPm1/5PKlcJVyWZS99bFmI9tg0Zu7vq915+C2ufE0+4OV3e25BwkA6+0HQQK1gnM3Q0pAcNsIch2TF8oJySwdw4GNx1</vt:lpwstr>
  </property>
  <property fmtid="{D5CDD505-2E9C-101B-9397-08002B2CF9AE}" pid="153" name="x1ye=233">
    <vt:lpwstr>8jRmAyYwiNxX1MOjQJjaWjJKF1zk2WhhDRIqo+DggRtI4P3eY/igzV26GTvLXEm++DIu0BynkJIe+JKuFPIjPzNBqyNWLWtkpVvWyC/XCqe7AN53LDGiejun8ZelEc9Z9SXUPxS1oHXwom4gtbpvNpsU3cYmMIihWoK+NxQiXBPTJLj5X+vI8MxnmnVv1uvDmiZ/oMcBzjf3q2kLX4YC2MALh8RQ9NpkuAvezdu7b8t+dELakwedAAJ3p/vWU7Y</vt:lpwstr>
  </property>
  <property fmtid="{D5CDD505-2E9C-101B-9397-08002B2CF9AE}" pid="154" name="x1ye=234">
    <vt:lpwstr>va0F/xaun9vnbBhyz3rPyQdBYgsQ+61KdaOjRHvE+P8QpqOP9bEpeKLtwQ1g/2coIaRnQcGt7QTPg9az8zM/e/DqzTJLLGyh0vA6PjNyGC8rgdfCv8b7j5qw8FixPVCtBBz8NMnVOITr6Feqick7hNRdYFx5J0eV86Cqj11/iYg/4RqzSyTc0zLL9Iq8KlkMmcRN040BM+l7F3HyTR08feXneVDI/yszGH2Jzjq47iY1xXaKoOruplbTLPAfsbu</vt:lpwstr>
  </property>
  <property fmtid="{D5CDD505-2E9C-101B-9397-08002B2CF9AE}" pid="155" name="x1ye=235">
    <vt:lpwstr>693mRTXLdz4lLaYEFWv80tsmpJ/STCfPJb7Pnju/ZooTDXWHM3Xfz9zzP/8LcI6j726MdyuoU6+rJUdH34PNSuUrE19S1jcRlIM07qHGFk6AmaUgLiMFhSZHDQ67T8aAd8V+u6+UChkeFCpM1GyZa0r0yuaxm3HcoQdsKzg8gXMuk1m0uNPmfhY/vgBYNZm7ir0zsNzLtflRgiyBwX3fG1sMDpKtpBLde+90LoHH3bKPoh5+u1ZKs4ILTdzLmxo</vt:lpwstr>
  </property>
  <property fmtid="{D5CDD505-2E9C-101B-9397-08002B2CF9AE}" pid="156" name="x1ye=236">
    <vt:lpwstr>A7d7ZYvQhJ14LAh8oREo6G1/YOu3gOIm4/tHa8wXUt5ud1vktiSBfQDIrOTcDwC+V+lg5CZnQHZxScdmux0AqRKZathJYFcyvd0LBpaqKUDiVxayQSbFq34sDUnsWr0PLt/BUpAGEBJ2dhO7Wx11Rjwgen1NDT2eFiuVno8NhMvw68n5/58C6Z4qWEuxCw7/tjZ5dYr/ccOAs+WZF36+yO6tp+41nw+d0TSperEbn30sSiiR8FnMaT+ZgJNkPNB</vt:lpwstr>
  </property>
  <property fmtid="{D5CDD505-2E9C-101B-9397-08002B2CF9AE}" pid="157" name="x1ye=237">
    <vt:lpwstr>YVM/B4D8/h2ZI0IWE4sDFZYrzIOxp+VzwKki3odqCXHXHKHm8nZ33RioJjzP/x2SwVQcFyr4wrSpJg1mZuLVwz8N15XSquo6NHPcE4s7fjCqcAvY/EmaIdpC4T0vA3vD04EtAIxGkSJfZXjLmTXXk1e8iHICY5Rc3hQWxaGYssCwPv8FtOB+6n+t4VTEf9/TfDEE+uGfm8PMTkH8Lsw5t86gGG2fkdPDkwO52BLTOSHCKrdlZijNzWRyIR19FKF</vt:lpwstr>
  </property>
  <property fmtid="{D5CDD505-2E9C-101B-9397-08002B2CF9AE}" pid="158" name="x1ye=238">
    <vt:lpwstr>1LtvLxmyquKaU0K5d2u+85hO01rNEePYeksgdVm6/NF53tJ/xMn0upwLnGxFh3tca3tt8iSRze7VqTLaTGghLGELxFpmmYq0SXdvwQkVdUKbp7Iuur2Nx+awyNO6YqPv4cL/fVAVOo8GWb4gSlIoMybF8nuNO18VM3rzk1Exy1dNJfFzPjI+vjkVofxYdmi9jgrb4+1eha9z1SRwUA9RqAPPJUgtN8mFJMEn32H70JMb8yAUVwLUJcx8LeVqiN3</vt:lpwstr>
  </property>
  <property fmtid="{D5CDD505-2E9C-101B-9397-08002B2CF9AE}" pid="159" name="x1ye=239">
    <vt:lpwstr>1hdZe2z7Dh6eeEUzuIXG6Dvqmnf+Wtn92cFk5VvVskAZsVgZrGKiVEvcQN9gqbShDPbpqdfVVrtbG4WmWTxBGMZN4MXtIba1VUWYuSHR1yqgGUpQMq38M0EeZXqWib46vfxwW8fYIePahkudEkT3mgrWGxetXYqjvycK3Q331yruz+DqwU3IS1BjuusP+GUN+dg7AAA</vt:lpwstr>
  </property>
  <property fmtid="{D5CDD505-2E9C-101B-9397-08002B2CF9AE}" pid="160" name="x1ye=24">
    <vt:lpwstr>6aSOZNDxL2JEG4HmgveSiFV/qxT9SEFtMEq23or7puW96VAYGrTfqYTim3k/n3MwjvyNLQsLSZ9HmNl6Xlo2OMJg+w04zswNXScnz+RcuuwUFpScYcFbG4trjnzIWglQv8+JXuArY4+hPQ2ZScjqa8LVBkrAUf7QRJXf1QowRK9YJdWrkb5ImXZfsuCLZmiNFozWXXepfEJgLx52+YDF6FjBmRUMHJcHxM8jpPLIsKNyaonDB+FsWlFVGBwl+Ew</vt:lpwstr>
  </property>
  <property fmtid="{D5CDD505-2E9C-101B-9397-08002B2CF9AE}" pid="161" name="x1ye=25">
    <vt:lpwstr>RvVUbGEPPSrG9iavX1llav/OBkjkhfvDC/nbAsQ1N9qkfv4RbgtVHpgOS+vR1z604cMtGDlAeFOoW2v2yZVhgomHXeCapNAY37tCfnxn8fTqXRzAqDaYjUZfaERL7NuWjtUYIIN+QaOdPBMbGhgXJKX0Fg9qIfd7ggY4B3+ZNu2iFiLp9jbLcSy9Vg/OsDeRXjtDzgv7B7d/0IFEMbER+4AZ6MThUaMviDCnWnnKpXdl2tGS4dHPKYwZjs03Ltv</vt:lpwstr>
  </property>
  <property fmtid="{D5CDD505-2E9C-101B-9397-08002B2CF9AE}" pid="162" name="x1ye=26">
    <vt:lpwstr>6HZKfh8JyH9KDXvvgSiLA2aIRvgCtVdmrZFVHcR6kw8VTsD+6YeyN7W6yeN11X6I2/2GGKnQO2W/K7Iel97dE/WVBaRJRmqXGpuGp3K/o4+GDYmTTEKl7o2fTzdXXO/Eo28W0Ws05SsQJLIUcgUsQV5bBxBoEUNsqLc3tzNMFDgzMmr1oCIx127MRoeQzBkvZI3utxlgvVkl6GYbiJId/MwmM+fKXJU50mtPwi35zn2IUxLQ7cTfhF3HFmpm8/i</vt:lpwstr>
  </property>
  <property fmtid="{D5CDD505-2E9C-101B-9397-08002B2CF9AE}" pid="163" name="x1ye=27">
    <vt:lpwstr>oi17soW4WS/Rss1925d4l4CrE7nI4/9cHBYaJ0d+IRcghnwa5yDQ1ROMPL1/i6GzqJaG/UuBAZhwHSFtacnqwh53gMkcky3SbbGhD9dwrLCWXUDdNa4eC5igkMTyK1VB7WUqYqSzcqEP9NBcwlA+auWLf8KepJjnFqoNhw8HHfWVfrQQB2WDtzpQNAgUCW2PIORo9yj0+ufFo6EPvkbFJdSFa5zr1lHULLyvAHBjqdHel65jsiMQmIPz0iHpcs1</vt:lpwstr>
  </property>
  <property fmtid="{D5CDD505-2E9C-101B-9397-08002B2CF9AE}" pid="164" name="x1ye=28">
    <vt:lpwstr>lzGx8IQcMpqGNfFXZf6T68YTgs+vZZgfCCptwyWIVmS5hekvgxYaC7zt7AHmpzyjRlc2unRvWi5PO51IRkhLSdQZCIaE+s4ASYbmKARwJ+bpnVwXy3SJlyGeXClF5HERPCBzVNLQdy6RaTJKmHnaqfw52zRk37kVLYZcYnGBfIxxZs86yntXne2pE7LSSKZ1yO4HanDc3twOQLp33Rl4ZwlSevD0XJ++K4zjIftpcRqKh4VU/AkGni7oukNWBEj</vt:lpwstr>
  </property>
  <property fmtid="{D5CDD505-2E9C-101B-9397-08002B2CF9AE}" pid="165" name="x1ye=29">
    <vt:lpwstr>i+YwXZRmndwPCuk3FnVJoDoMfdSDwtOuizJ8Wu9x/c3Uxz8m2HmnFrISPttvSkFfVLLwcFcR+xAJ804NOQ8O6AKX/zhZ17b3nfG/QLXXDFijMwKv4O/RHYItldZpMQYDU1/UlF52pFhG+bxaUOATJbFlgSFbKn8SXM4W0hcJ2J+HW908n54mw12riSYnqhAm6RBGnaOtlgvgiSSP4zmJhtVFXftEzjPwcHpeYfQtYChLRdKoYUo5QMywfnxtq4h</vt:lpwstr>
  </property>
  <property fmtid="{D5CDD505-2E9C-101B-9397-08002B2CF9AE}" pid="166" name="x1ye=3">
    <vt:lpwstr>Yn1bH5UUJOEHXQD+AuhmFal03vS8sn4Y7oDn0YIcwypT6F7ZZTOqcPVbQz9KLTdKWbBMIAVGbKO9eIryM3pGoWa1sPdQwgPvDFku19dnkwRAFTUKxl/OIzKOpNkzhrfjPXAlCyBtlYW0ETpaHGInwrVmef5atTPgFFUML0LyL0U6bzYenrAxZbeee91sAVAznguP3ldAPfPNjknLsoe6pGa7lvxQW/DeHvvEB02l0CXLLAwNZU99CXFZVXMTso8</vt:lpwstr>
  </property>
  <property fmtid="{D5CDD505-2E9C-101B-9397-08002B2CF9AE}" pid="167" name="x1ye=30">
    <vt:lpwstr>AZt+Yz8rbyvlJgbtGuiMJjFCOS5acQnVVVIUJelgAqzoa9dev8k4oLO4yHuQGgiVHrh7scKl5P5KVtGrHr3SnXeY0cO8SpEYHWMQ6fdtl9JHNmFW9z/lHd79go91F97PMADOVXxmAZF43X92B6njODHEyzpCv1SM4JpUC6zvq3Cldn1G/gAUTYPQCSdBTxRWwWh7aeHTtVgQjjZkyOhn75fvE88yhu901+jS54DbcssqxDNo5QDDibwSvka+0xc</vt:lpwstr>
  </property>
  <property fmtid="{D5CDD505-2E9C-101B-9397-08002B2CF9AE}" pid="168" name="x1ye=31">
    <vt:lpwstr>hGcEptMp/aDi7j+nXzhw2OpHFC0Qd8cfhD1fTiZBorv7+pReZVBDt+JUdl3A6ByGfXzFIMtiqUY4cSRLseQ5PL+KlRI5GPlNUgWDJfft+g6UPZ4fzLXRttWLHI171f9ZJqqWimXAW84TfGynf1IsiK1wgvmV3yigj14NFa9q7ozW97NKv5eboAQz64kHzfpThOvSu53yvz5RFYTYJY4uV/eN8ndUbfXx0NFDYFM6oCSk8fzRxQ4uvRB07bcZGxh</vt:lpwstr>
  </property>
  <property fmtid="{D5CDD505-2E9C-101B-9397-08002B2CF9AE}" pid="169" name="x1ye=32">
    <vt:lpwstr>pChwUS3VC+ZgoK87L0eTwf1kIs6Yb64z1pcTPhfAWKSg1KfEQDihRK5y75jVBejlcz8cdz7ihDFpBx6TsQvFqU+18nJHcjxORao1h9iI6QMk8IYYJ1jkr6HxBuVQpHhwghbqVtlFcDyW4tb7ub74O1tTKLTsrpcrvGEDZRQvhM4p+C4AuEaLIN82WCOAqkGWjKwCx7pcsVISG4tIWoK1gXj9ae+MH36wxshAKfpt9hzHf/KqmHSxT0yAA7mRFsQ</vt:lpwstr>
  </property>
  <property fmtid="{D5CDD505-2E9C-101B-9397-08002B2CF9AE}" pid="170" name="x1ye=33">
    <vt:lpwstr>qpdEsn1+VwcRQHSuUoVmDXSWsQxwVLAigiNAkZ4aoqL5RCRZKpXzc3eiO3yhUEdzINtMlmggrCAhfwZ7xSrN1pwKYOriyo/5+OnGM18Ce8h/pvGGa5stD7ylydFr102taPdXsRSBN+q4XldDc97Rq4pfns/y7y6PjsXHdSUL5GvpM2LcyuPSXpmbtrQjFhkBdZZMbVmoIpqHhTPL1w66U6MQCgJMG1W8m6GOzNJx9AohCj7H7bX4HOP251bObt8</vt:lpwstr>
  </property>
  <property fmtid="{D5CDD505-2E9C-101B-9397-08002B2CF9AE}" pid="171" name="x1ye=34">
    <vt:lpwstr>3fVYovG9d04mAenyk1f+2Q6fWypqNgYtLnS0B8WzTpPn99kWi6dZiBTdOOwsR3mEHtQyAA5eT1E0jBhYscUaB/Kf4b/2D/5lNGcSVgdVs16HRMZXU245H7XsKJRgoEYkolk0YbzmXuTvjJmgB7XeOIRDXciE7dtXadWY6vJYPR1iv4nXZLcsB1MFcUPTMFO79AH4tBbBT7D8yqJiV6YL/En/FJvyd1LxKbvCRWZ31IMtbfQy1nAllTU9ZpknNbx</vt:lpwstr>
  </property>
  <property fmtid="{D5CDD505-2E9C-101B-9397-08002B2CF9AE}" pid="172" name="x1ye=35">
    <vt:lpwstr>svJHEj4KQWrShu55mlOMnA0hPgA8kjYOWMbvHeSZyyzgvmmNdzrE24tXfDU2O3ZdfkKh46FL2bx6t9x97QZ0PXSDWaP+ZnsFbj6kn9rJwiuLwhdklGC5xgmc/kiQoBTr+h8AU9IILLL096TYU8xeNJqjaBMslay6JWB9Eyy4itZ3r4vy9wQQOCLX10Gms1lsxaZpCQd+zbGt+GyScMmrJ9qmzgUw7F8DXV90c2wI/c9/4p1bToetuuDL3+87zm5</vt:lpwstr>
  </property>
  <property fmtid="{D5CDD505-2E9C-101B-9397-08002B2CF9AE}" pid="173" name="x1ye=36">
    <vt:lpwstr>YLvYVw9QqSQS1Xs9OJMSF4Uu4sHH8BiEx+fCYNQTCt1eIr6LSFdVvMQhYj3lsmcbueuSP+AR1nC1sJql5pqUdmp+uqT+E8bWkgVFcrHPLEXaEMzBq0amRTU6t9j2rKfT3bdjvhrcSidYSKzJQa32BxHq4TPdE365KpTYENCwtqA6tZs3RaUGJeTqfVrEQkKIpPUVPhKjmbDH5BQVeiQ58BtMNtrvMedRQXYIAzy70D4qaKgu9qAXygPrXdoGvBq</vt:lpwstr>
  </property>
  <property fmtid="{D5CDD505-2E9C-101B-9397-08002B2CF9AE}" pid="174" name="x1ye=37">
    <vt:lpwstr>2Cye+9Jk1togg7Dn049EUIpDWY9eq6+J0BvxNJv29MhROoAoNO2jso5bnekwKCf+qwTH7nGT87DujKpZfLk3BdNProVm69qWDUG8yaXK1HYjEnqNqBFdDMumFZXPr9PUqDoVSRpOkqyvEpnjSf8JZm5etq89rYvU5Fmhfq0gBIiMJhw6o+gBiRDiFS5Y8+OOhbJxK4oPmJDWyZHboy5KMh6P7y/RKzQmjKKLAu0hoGCkMDUkAB1Gbw/OFsCM0ve</vt:lpwstr>
  </property>
  <property fmtid="{D5CDD505-2E9C-101B-9397-08002B2CF9AE}" pid="175" name="x1ye=38">
    <vt:lpwstr>re+YlmIZ8GsOtsk29lwvoXZ5pWEx6X5sPRaZvv+G7Zh1COjH2uiVMbEEad5AxwoRUh4cRr89l/95+0bqqdgPO0eW2JNo6LYGCaI4EhElXMgKEfh+wa384I/nxSFrtsK9ntrvgMbGJPuJRO3LpyKRyVMPERvfg3c2ffn53ajoVfg07Sm5x5bz8TXo5mrvsQ+1VGcOQd0OJbrPkalZqcDellXspWcau6v3gZPryIGYPJRKb8Msg3yFzZAQT7LctAb</vt:lpwstr>
  </property>
  <property fmtid="{D5CDD505-2E9C-101B-9397-08002B2CF9AE}" pid="176" name="x1ye=39">
    <vt:lpwstr>98AGTkX/dnWAroCjW9fmCbSDfPyVCG/LdMufYeJNtgzFxRe0sXEOSkCQdy3xlmMKX9t/t9W8W3ym0kiFt4wtq1Fv48Drde08XmXteSQch1tBGRD6xAEDNUWjWbkOg4ssAwg8IqKMSLiaqat7cgmD367WLTfy0fgU2lvk9ktUYi/0k43cwauIsudrETkcZtI+rR8sjlmT7FG6HmLIfZm3bYMURzpGe6+9N3uhevSb9Vmn9wFT23jwE7nOgQLngSW</vt:lpwstr>
  </property>
  <property fmtid="{D5CDD505-2E9C-101B-9397-08002B2CF9AE}" pid="177" name="x1ye=4">
    <vt:lpwstr>6GMi2atKUQB4zrosbbQUPYkypVa0saqqwQtD35agFqIlIMoH6zEINv+GgpjA4FmjleSt24Ro2bzMnQnqiukq0hLl13aus88e9Al1uTtvlLG556oHlA7aRJWCj/FaEaGjnnEo6QbCioxg4Dq3PVMBgBnZem0gfD1MnMWPbT/JicXFwm6sC1ownib7KqFshrIV6XYLyg0d3iI4MrGFe86DskwpMzyUVSy21+8Eh6+IhXqJpZWdio31vTNTSdxwQKd</vt:lpwstr>
  </property>
  <property fmtid="{D5CDD505-2E9C-101B-9397-08002B2CF9AE}" pid="178" name="x1ye=40">
    <vt:lpwstr>tB9HGL+n0UAAvuZinkZAah/LGj2MK1NTt3CJeDpLUUUcvWsZKGA8RfhFUDLBtbRaSILCkr/3Zw5nU79I+kdrFJ+3dmDWxp5wDgsx2Y36dBd9XoiEgcvL+crRJwgmdGgvFvzrXzRtbo5d3B2bAsmGWMN07yymRbW0I6oee+LrOMIpSFqr0VABSRoTt8z82808N9f1Z3XW7uLeJv5opid5aYoSLUOPj7EfTsittVv4Rzt+HOc6El2NAMX2ql7JE/e</vt:lpwstr>
  </property>
  <property fmtid="{D5CDD505-2E9C-101B-9397-08002B2CF9AE}" pid="179" name="x1ye=41">
    <vt:lpwstr>7YvbLiFssmdMttj9gB8ZmTMd3SnFcf5701X/BVepLAXdZEORQmPSK4xaKsXSVs9hgAdhsZS8aXgh6ZBeYlgU3GeFN1GR43FJYndlQZwgb+KMu030R4O5iUVJu+PaaerGyUjSpsyKEWHRb6ETNlDdkcfU17Jjz6PiIjIMSNf4diOedGYYfQs6CVjHTSQXkecCUP/MdMcK6snXHffMfAWl5bYjzbwVS85ysw65x8w0V5rtnaQotANWKOVALSqwJ+t</vt:lpwstr>
  </property>
  <property fmtid="{D5CDD505-2E9C-101B-9397-08002B2CF9AE}" pid="180" name="x1ye=42">
    <vt:lpwstr>J7Cb9U6O4GjFsloER/ijdvVg2ejkCkCEOaqLY7+2V8aM53hRgZKnv/AsPsC0clAP3HyA0aNHRdRAHNNbUfJLrUi4H1mwqyikEy7nKcEChYWoXttucUyeDKl6ffL5YLFiL+UtWadlRXg+XMi3y3sDbfMZpFmyA2g5vawT4Fvuktf1D8y+jinXnfjSIX5evg2KD1iGFyfNhnl5pmYrKrcDUd07sJVYd0xE/JpM1QVa5v5h0fiFMIuXAdbakMp3lHZ</vt:lpwstr>
  </property>
  <property fmtid="{D5CDD505-2E9C-101B-9397-08002B2CF9AE}" pid="181" name="x1ye=43">
    <vt:lpwstr>q34Wp/jhQFXH8rhcKZ32vNsuHm8F9Gaau66lSfcZhjDUAbG7SsKYy6A+85Q+4CUzn9Jk0W0KlcIsiOXkrKUPgvJyoQmrVzNL7acYwCoa128X8Iq/awYQx4Zw4p5OuPr5nAjhMJPEZsb3n7YRuIVhI7rxW776yMb1ZuKq0o6VBjRnNincohd6aFVvjUfgeVzs2JlqYlgBFiJyky4lLtGSi2ZH9QswudzT3Wi09rH0/X0fZ5ZW/0LsA7XMpwhYSBJ</vt:lpwstr>
  </property>
  <property fmtid="{D5CDD505-2E9C-101B-9397-08002B2CF9AE}" pid="182" name="x1ye=44">
    <vt:lpwstr>/AQP5cqU07n8B4N9PzixH5lLxftAjthHJbpgX/4sdRXnsOWwvhKoVsfT3jPxIozqJgstqnH0IFwi8ln6g9ICL3lL2frVdIbSMAXkMwmj2oHT47DGb4v6YolyBXhWs17YeXaPdUBteHP22x1STK4C9QagUIynz1NPe4TOB8YnnfC7Ah+ojhEwG4FxVJwFGv6jtiXwy4BPyH1RY5q/BVCtMjKIILvsA8mBcWDlshj4W6BWfDkTV96BgjNr8TfVlKB</vt:lpwstr>
  </property>
  <property fmtid="{D5CDD505-2E9C-101B-9397-08002B2CF9AE}" pid="183" name="x1ye=45">
    <vt:lpwstr>tVTDe7Sq5G+RDW8p+Cp/wt4uuNg5nI5OH8HW5gWEf18XTaTSqFX6Iw5AZRD44fHX61V5jp12QQNx4KRxLd1q/QDZJeHlqZNvJImpNHw/Cha+pFS87Eo7PctsiKjMWoP7EMrdwYnfr3xBxt12XpRRHfGE59UGDItDvBQ0Z+5HYAS7HHi/mvPwM91FbyYejwtEN0OHoJcLm2GjUL0bOMJ4kE52y3nM9fRS5rS94OO0POD3QI/uF5XCMAcTb9Hb93N</vt:lpwstr>
  </property>
  <property fmtid="{D5CDD505-2E9C-101B-9397-08002B2CF9AE}" pid="184" name="x1ye=46">
    <vt:lpwstr>73F3gLQosYEXz8saOwu5BxpAOHaJg8qh2iBg/pniRSHBLcX5zWKuCAA3agquLI9SHLkiE5yrM1tAYppPUmm1Mgvw7WDpDAb1qbwjwQOJdSAVc59xW4BBw2N3j7dfju3fUD5Bn6coCv/KybwanvsAEP/4qDL9ICFCVLtNbIwzr+HtydvhvzhzdlCczT9LvSytm/rwZ7uA1BmbWNVMeQ5rdQ3qrvooY9fRJ3e5gtcKcdUnkttuPhhV8vSYRz/V6sS</vt:lpwstr>
  </property>
  <property fmtid="{D5CDD505-2E9C-101B-9397-08002B2CF9AE}" pid="185" name="x1ye=47">
    <vt:lpwstr>gx5y5Cu7PpIjm/bIWzNot3fEuMz7JaAodrmcURzPZi7cCjfbWrvcLnvUfRqCIREh26WFQOxyF0d79z0Fthv9F3c1g29dNNT+lnkJX0IIXimB/ievbnro2dD18DB7v0Ok7OJEZ+E1gNqisPyMUSavFItkSmQnIwyel3+cnqcJ6lDnXw+EThwT3wNYfIl9ZNyIZuluj7F8gOWqDqUdDAgtZbRH7j1wimC7sB66hY5i0k8pdLrxatYx2z4/DSOTHmP</vt:lpwstr>
  </property>
  <property fmtid="{D5CDD505-2E9C-101B-9397-08002B2CF9AE}" pid="186" name="x1ye=48">
    <vt:lpwstr>5PD7TQBVAbVnUIeaZYMUrJ9rm+RLFvMoa8eQS2rJI0BDtnepo53HWFOufYcc/J46BdUvGb9Os2X1JurNGguEct6uaOBsR0I/RJC9qoWPK5VTvutUi/wiqLi3V0Q7xVcehYKoUFBMNKgx6MVR3os0RcwXoPxzWjMSrtzxLjKNEJTFitf9I1V8XIjXkD9Qz386rd5OSL+RDStUo//1xgl6hdrT2GuE8kbUooUDn6BCLvGhvoaiZ9bVh+DkwgzOHuH</vt:lpwstr>
  </property>
  <property fmtid="{D5CDD505-2E9C-101B-9397-08002B2CF9AE}" pid="187" name="x1ye=49">
    <vt:lpwstr>yGZik1vSJHUXdgD7nfF9HsHd8nynsqmlz3YKwY2Fn8E7fJ/AdlZNkoo/rF6Pf49w+7xSGxRY3z7y/QQAs6omq55QXlLv98i5FmOTDfo+o2DnfYqyQ6WC2wrBraQ1nbQLPULVmVPx665FvR4R9/Kv65LB79KNDLBstZKp994PoDisxqVfR8+k6XIXzjFH2v94XJuAb4UDCzCOFXEa5s/lh9+TrFViHvqk0lVUrvY2k2T2bAC+YXDdnIm8+Q1WM0H</vt:lpwstr>
  </property>
  <property fmtid="{D5CDD505-2E9C-101B-9397-08002B2CF9AE}" pid="188" name="x1ye=5">
    <vt:lpwstr>JkO5wGFJbi6glRNH1PswKunP9+7eiR81X/it1VCqyxjnQHCZ83vwsJpOktzReXaymOrHeP5Tp7qpsg6rXRLiFoEaN5kAgkPnX/X4xIU4UP4VNfgdLNP88R/99KkGjoAJYPaFeGaBb7+KODbg47DUlxft1eAqX+RFEKvqh1e9mUHzLezAP1LLXXrl1MQTwScjz+a79F72SPbGP3BNxR62baScl7N6IJt+wec5kuY9YwPD1EZqecWnHiIsl3Zzyzc</vt:lpwstr>
  </property>
  <property fmtid="{D5CDD505-2E9C-101B-9397-08002B2CF9AE}" pid="189" name="x1ye=50">
    <vt:lpwstr>7onFA4q0/AVDdIid/Itex+gV5MqFiOJrwJdLTLgX2MU4cjjFqJY1RiVJt9zR/LrOTmzhy6d/dCtqX8LNyTt3lQs5aG317qC2fkp7rxdFpYzkkyeQAYM834/GFboicvDYzaOAgMcPD8LAX6yR719OhTXt+6mPAvbf0gUSDUZDsBizTuKDQrqUgxnhBwvxm6mslp6fLgG4JZpmGw8kxixzR1rulOe+To3u+m32+lRc7mTKH/mFuC1Z8m+zHn2NqjD</vt:lpwstr>
  </property>
  <property fmtid="{D5CDD505-2E9C-101B-9397-08002B2CF9AE}" pid="190" name="x1ye=51">
    <vt:lpwstr>HboIS9dq7W7dAbNHbVGCXV3f8goUm3wb+K8cg2sCR5dpvbGwatFVokdmZE46PoeOHJNlJEFs+hWD3pi8yvLyOYNFS78vobhL/0zNfI1faYcBVjDdlz4TRj9mn/jeW2/gzJR2DfY6dlN180kIRwj6Xhd/IAamzFmD0n06E2/Hg/RCpkJsEBq3l0MRWHBcGgIh1hSf7VuT2u0jh5AsyVSGGTrX1xU4kvTNe3CxbYKOoHk7FbRmDonLGKjze5LbHhs</vt:lpwstr>
  </property>
  <property fmtid="{D5CDD505-2E9C-101B-9397-08002B2CF9AE}" pid="191" name="x1ye=52">
    <vt:lpwstr>czEFK66h67GQW7/wV1+WRjZTbcMwhEDNzwcCCtdFYnd9neKxx2i7pFnKYEWU0zNdUtmFhGYu47wGc9Q2rR4gW5GZhQQF3Xu7RmPswr6YTxdhFtgX+p7paSO81SNsRmqcj94DBa9ulEovE0DI8ZKbog2OHQk+MZBYq/asqUMXMlV1EW7Ny2c7/HKnivsycZ3lAjkDncy7C39Sw/1H8+TGKmgBmoeO4jA+N+PT6ffVZ8GwNypNlIRCeS9JvmjTFb4</vt:lpwstr>
  </property>
  <property fmtid="{D5CDD505-2E9C-101B-9397-08002B2CF9AE}" pid="192" name="x1ye=53">
    <vt:lpwstr>6aXmZ3TW5Vmzo8m4zFF7TTW0T0yCgF8flBloU7pz9KYHZ+3EmBld5H5fNJ/2cg+rtYMeBsO9MDw40HXLUfcQ+JvIcbe9veZII87nVyChZinXmMmoS1hfSKxlOv2aQCyER3U4qIw1xyjeaqcWyCc87RNYmx2AagIF1eJ0SA6LHoL4lJJMNrI03l5/fRGe3baFKHRarIjjTrNxrDID7pGEJpgmN8ym8gRZx/GcaJWTqjKKC8r58GaoHO2liahoIyB</vt:lpwstr>
  </property>
  <property fmtid="{D5CDD505-2E9C-101B-9397-08002B2CF9AE}" pid="193" name="x1ye=54">
    <vt:lpwstr>fCm9xCyzkiBxnTisj5IWa/tz71FC5LKFWk0Tk8VqdAJCwFtU6IVRy/u0SKauTl0I/NcmQTbkt1bZ9oR/yfOUSgCRhRhC+wKH7d+6nYX2JMBoZV2HuZqHEvir2C4uQV5ay7J7LZdifEI7wG29aqRt6z3KiMKv5kre7d5/a0qiJK7tDHVPwdbF4YhgnrLBRRGbWHcBInD96Gl4iXqzHVj3AvmgJjWzRDILpA+FzxouNh5O9RVEHwmWWOqMthYexIh</vt:lpwstr>
  </property>
  <property fmtid="{D5CDD505-2E9C-101B-9397-08002B2CF9AE}" pid="194" name="x1ye=55">
    <vt:lpwstr>5tn/ygW0l8/0jRcusF4HUZzu4yBnDKSI6BxS6hUMZ21VjbbCz/bhZYc+H0lJEYb+r7NKPxcgo9pCiOu0/VQJwQgMfTjWAo+Q+qMqxI2CtCJIViDQ0a0FyoySlIMobqrIVYScWJVUpcTzAiwbqyib8XcVk99SmpMMze4BDrquESysyYom3g/CnPHIb0FAdxEs0+m5uYc9GvDgdAawSesfN7H2xpSStYzFNTrpyW7thYp0c4pghL+O09b8FyDSDlI</vt:lpwstr>
  </property>
  <property fmtid="{D5CDD505-2E9C-101B-9397-08002B2CF9AE}" pid="195" name="x1ye=56">
    <vt:lpwstr>9hsvHEXDJL2R7HxSjjJC/GnreZWcg2yEJrBUXR4Pl74jCKTSBQD4D984tu/ITwwKAHUFegp1P71KTinC4+MZgduNEHD5QojGf6g4L7DjUdzerUChHTNpJyXzOoEbQ5oDBCc8UgynYOblE395DwicoHZZeg+5Q62EvR9SmiOFS2cbxh3bbxpyRZVzpL0y6KIzt/N8jr6fu3VkUzgVmLVMzAMsmLofQ2u0fbgTDdhffZ9+QWS5Uiq71hmUhI9Vu6i</vt:lpwstr>
  </property>
  <property fmtid="{D5CDD505-2E9C-101B-9397-08002B2CF9AE}" pid="196" name="x1ye=57">
    <vt:lpwstr>KE4+Y/qTNqNyR6KSG5BzLjFB5KybBpsM6RD8OhsKfRyDZ1RwGpUPsVRVQ0KYubi5WEIvfr2GkHDmbTKlFWKOAAhsxacgzP6ZYY4s87O2YU4OyGeeEuPAyDj554T7+zfPtXZCxFLz1ylDc88abvztvH7xJRuoHGqGjxre+pr/hSuVcrYkNdRal+l3iX4kUVZgdNvI6VGcs1mO2fTwsq9C09ivywvy5YfVYPm71k+KsYMJH7qQABGfpV3zZp3aDaJ</vt:lpwstr>
  </property>
  <property fmtid="{D5CDD505-2E9C-101B-9397-08002B2CF9AE}" pid="197" name="x1ye=58">
    <vt:lpwstr>dl0fuqkXdl0GYswDNwSNDRgIwJZkvl7Ec1QE6/shn15wXExqmOfPhZ9b1t2cyq8IuuYii68L0ucsylTS3dcfLeL5W7YcTYYl0A6fIOnwMLWNfAKaoPyk+WAMQzty+dzPQUObn3vc7yqfD0hVYcpcLd+dx0ZsLhS9WwV5ptOH6Gtrf8sOLojKy2KMay3v8S4A6S0BPvUmxwjunHaXZANNp2AwLUX/NaoR/hj14wHce0qxNv1c7Dy/SWiwmijyqqE</vt:lpwstr>
  </property>
  <property fmtid="{D5CDD505-2E9C-101B-9397-08002B2CF9AE}" pid="198" name="x1ye=59">
    <vt:lpwstr>iIaMinpxniIfZX804UZOI90BAzysU35FI7NeY+WNzoJ7EEYOgnEOFE/yQuhos2/DvKssFYek73Dz3iTXlPp3zgsruKWBFk73adgFOFGqODHReJRXlUW2epylpRgkNlzRr/t+syzpyh0SuKxhYE3v0mWX4/KXp09BC68aHCWyOFsvzHScXrOK+E9cx1GAH91EKHR9wxdw8fNn1MlfVLeDD0748afNbi3rAh4xIjZokd6RRMNBMDAC2GqY2P4Qqu0</vt:lpwstr>
  </property>
  <property fmtid="{D5CDD505-2E9C-101B-9397-08002B2CF9AE}" pid="199" name="x1ye=6">
    <vt:lpwstr>Z/m3BX+fo136fHQ0G3IFdgX69U0BWv6d+1Ym3LMS9TON8vsyJZIxw4Yp+mKfpkFBFevQiGhfgd57Wr2p9sHXwJRJn0iifUrwiYCAm8bzRhYAI9pEhIs1jSJWluXguxkXVmcyfu8qN2/nnST9Eg9h4GUFSyuenqOKddnb1RDcJ7UAbrVqQOgHHjVlQGfEmEeBXJ++T16PD7CBnlF17apq/0vYTkki7McxlWIrF0I6c3cmx/7ClOkRFjkhgbvv1RE</vt:lpwstr>
  </property>
  <property fmtid="{D5CDD505-2E9C-101B-9397-08002B2CF9AE}" pid="200" name="x1ye=60">
    <vt:lpwstr>0htcF3QpN09A7yCukViWPN1XA9ptKafXQFAm4OW8+Fq+sfjOMsVJn9IWawy5IHuK16+WuYq7V9ygB7FCejI0x798o/kRWd29xqmLyH43rrrmNCKa8MeP/Knz7TmbdDe5WvvwWoqxLKOeiSYyTNj/PON2M3F7brlJ7M0/iGY4N6nqrnold3kTbCh3M9PEm2LiyX4sEJRGa7cHm5NLXu8W5dWbeZbZdAHxv+KCXR8U1HkN/Z7A53aU334PO0/02sv</vt:lpwstr>
  </property>
  <property fmtid="{D5CDD505-2E9C-101B-9397-08002B2CF9AE}" pid="201" name="x1ye=61">
    <vt:lpwstr>pvHMfPueOoBhDfswyMWc2Abaqs8AbAcdbuuIft+U3vnmvregWPsWHtDvgY2T3Ho1gFuWUHo+apRNUQw3ProwIqQFIP58b3eNrZ5Y48CWGHQxLAT+3wta3qpKLn0AWiDUyVnl8sZxf3T6x4kaJ/kk8mhWKRFYatgHsoW1Sn4WpHoc02otVmVyPH2FK0+f9tXspj/FNsamp/IDi2pHo63jaoKySdgljHRq6uOBVAYt2/CbnssufT1Vs2BJ8Sblcvi</vt:lpwstr>
  </property>
  <property fmtid="{D5CDD505-2E9C-101B-9397-08002B2CF9AE}" pid="202" name="x1ye=62">
    <vt:lpwstr>NmgOQOAfwOcN2nslzJx0Q6+nBVFc6/6Rg/LOgY9XpaYSBJCOdKz2b8cCJDhkDUQHtsV8MZgIRMCbwNXRnqHWJ05qNchbuRfhVWokDX1d7rMkVcn7vEWbHuRrNoxlUqbaVeo/E2k771xb8hzV4PImkZrJGpcSO/1ieY9BFc/nPqqFaSoK84TLqwe3qNq8bXWi29/bO3AfAWrunwbRMVOe6TFOv3k7zSJQcowXPHRrUe+j6HxVKtCmxdfhzCKglTq</vt:lpwstr>
  </property>
  <property fmtid="{D5CDD505-2E9C-101B-9397-08002B2CF9AE}" pid="203" name="x1ye=63">
    <vt:lpwstr>X+r6t6E9Dqf3HQo5XwSglNS8r7apfQWaeB3FsFhh55Ig/gAaXIevEo0T9itHy5CAF64jXhtljuEBtT3S1AYdqrlLuMePBcPZ9HOFiUAum9KYUqZyIjPVwN0t8wBhfWXYyjcdAYz1ABHdy3vuRONQ2/ZmqokD6o38PXT/4zZ4tAfXDimdYf4lLwegaAmYakirLSIb4GeQoHKZ7Q4AbrA3VHij/2pMxGE4U/RQd2CPQ28ms6FmKvBVTrE54IsBkQr</vt:lpwstr>
  </property>
  <property fmtid="{D5CDD505-2E9C-101B-9397-08002B2CF9AE}" pid="204" name="x1ye=64">
    <vt:lpwstr>1x/ggnJ5SDtQb29zeZO8mvoL/OyohNY0pZzEowci+ug/HTE9HgpKFE3C4VO3NzlvnzLUkOYTmGmHtzxkp0V/7Y2NDiuYVXE4XdBy1VC5brucCLUbtlWkzBrxqwmfK/HrhgmAXK+Pbw6fj1G3DLfMv6RZ8TSpXlyJIbwlVtv/cmLR/1jBRtO3UYfy99Xuddz48/eXRxDqGrPlhMPoJuUP+15sOGSW1KmOpMsOkOV7tjsE9VDz5yFZ9uxnxH8v9dN</vt:lpwstr>
  </property>
  <property fmtid="{D5CDD505-2E9C-101B-9397-08002B2CF9AE}" pid="205" name="x1ye=65">
    <vt:lpwstr>rPGYd8YLe44QWEIsGe6OF5pGEoOcdmhuM0fX+XOJ7S/uBQ1xStBsnkFNhZIKkGAzbAk6r61rQS2jm93ZOdsIZi5wpX49mcINAunLkVLPyepOTx1k3SWFWfNid5H/RUqw6hPei9cPZImjwQsr11cnz2p7W1g2HWpurCN1vBQOmwnf2XQB/C94071CAViJ+RAEK/QSEt1hipKiEsowGY/uLEpEzrP4zF4cVVG3vIH0LPTq8Xt4Hmlkf6jydKLxvZJ</vt:lpwstr>
  </property>
  <property fmtid="{D5CDD505-2E9C-101B-9397-08002B2CF9AE}" pid="206" name="x1ye=66">
    <vt:lpwstr>VTD/v4koR3OPghERKNOcY+YaGCKBXap/o9K2lckLW94PHGvUXAgwdMb7jAiyqkWJ6KEPXIvGFm8zO4MmEw78UxMpyDdPL/H9PEtkCdO4NOITBUwJ/dX/0JgGQvRuWVHaGmMy9il6s1mbqr4ObXAnuM/ukDTmjsgBgmlFsCOGTIkbzwz/DBKX1fVeLrZMyhtHGeK53xj6Kz2HIQCKLoB7HAbYm7OzuCO0GCfP0w2zk5E+iuqncvIaSsgW7smPWjf</vt:lpwstr>
  </property>
  <property fmtid="{D5CDD505-2E9C-101B-9397-08002B2CF9AE}" pid="207" name="x1ye=67">
    <vt:lpwstr>+dl/3aR/ByGGEc3zbi/vN/CXNfvn42XhJ8XsbgmrxtpjeZMcPPNhE6m2I1fExqaKNpGhRTf/u8LFxfSvnJiizuivNZFlPKjl9T+G8CL6DabdUFLFumgj70OZOMsplniqwMgI/LfgA08U17l3A6VHTq4lSlCPwU6yZ5nIuOh8V1QAtV7OKSLBfl8bIYmyd+sJnAFV7IfOJ+X+vDq/IArTdSwGk71toK8s8tts151rAmWjhMIJucxVpkypRUJ50Z2</vt:lpwstr>
  </property>
  <property fmtid="{D5CDD505-2E9C-101B-9397-08002B2CF9AE}" pid="208" name="x1ye=68">
    <vt:lpwstr>53kOZ4/RCnL5E6c0o/DViVwgg1j8Snx55aQmA95bNWxAU3F8Ds4/mOmKNUG6lojWGa/hx7toaqYB4zA38cRxUaJ9W9P4yHAXnu3j4p8bE1tmlMei/F5ALHpRivN4kvy+2PPF39kSLqodNXNxQNR4xP44fXoXsDQLz4Tyh2ItPKmK3csPOMOpa8pvSpkiPuWfGTgwSq2/JamC7FSY6FEZvDZkp+AKgbtavy+y46FjYN3OVcxERqvVMZ+nrAZYcMP</vt:lpwstr>
  </property>
  <property fmtid="{D5CDD505-2E9C-101B-9397-08002B2CF9AE}" pid="209" name="x1ye=69">
    <vt:lpwstr>03IJ8Tck0FL3+gV8ee4B0dUiFlXh58cIIbYwoXPQlk1CkzQ9GZ7JEY7GvQB7L+iZJcCXc5H4bwDdg2+K+ymKSTwMbRewKkmtmrKtYkGyss1z4bhEQQBdcjFJw41cPzCYzaz+1tmp3PgnKM7AbNAuUYeloMjIDCClzJyXl0fVuIQSVum1H5M+84TVbUZEKj7jx1VjF+WSixHFLANCgDY12EHqON46nw6JK+IIzywdhCLanxlPVbfeFRnIalS+Vov</vt:lpwstr>
  </property>
  <property fmtid="{D5CDD505-2E9C-101B-9397-08002B2CF9AE}" pid="210" name="x1ye=7">
    <vt:lpwstr>GpZOcVHh3PZCfF7DBA07XAh4EWV+Chug34aECT43bggbBsmgbTGLJZWdJcRLVKZm3RlXowFCxplRsMmqKatqsJGTVAa7MxH3DjCrHIEWqTere0aK7ltWDLjAIWhUJ1YQnhtzr3MyiRWaBIVo90ITS1F5J50KvYHbXOQtMjACodH6eQucZnNab3pE4qiNvbJmQhPZk2PT2XtZU+/YFKXTfxttwyzeteiBS76JF8DaMQj7vJM36AxMhNt0biMdTw/</vt:lpwstr>
  </property>
  <property fmtid="{D5CDD505-2E9C-101B-9397-08002B2CF9AE}" pid="211" name="x1ye=70">
    <vt:lpwstr>q/qUGXlL2AZUquZW+mEpMqKgzOzt+tL3fo2nbJSmpD0mf/KEyiIhWbsdfENp/7WGoGJR+7V75RaufMBiT+fccazpr70Fzq1/cIWCXH0g476vdJi2ziBF3XRpOeVtCrfV6z0kU3ilReDImdksy97tSWxAXiEfuM+DsnHVm+iyUKBt+WBR1/fNbwnzCcUvveAOWd99uxQYeYQDag1AiA6e8oIqPwUtJelbLCFytpubksRj7tJtNhvA2L9g6mh2fqz</vt:lpwstr>
  </property>
  <property fmtid="{D5CDD505-2E9C-101B-9397-08002B2CF9AE}" pid="212" name="x1ye=71">
    <vt:lpwstr>wWU7IfdN8f3IFUMM0HNHKmRy5qsAznPMpIpguYiaXB2KL4vKLaTv9zZ0XALX7RCs2R58DjJ00c6Fu38aPaRmDI4dKdmRR2gP4und9q1xhx7+k38sWAW/nRCmxjr57dyaH7IvmsM5o/NOsTl60L8KM3xRfzD55L77p1aYgPt63bew5P5J0m2L2errpln0uYMz6EDxuGDKOK1po3OyPqFzLkSunyHhWeLX+f6jJfmAT+4fdbGo+MX5RfdObhTCRH6</vt:lpwstr>
  </property>
  <property fmtid="{D5CDD505-2E9C-101B-9397-08002B2CF9AE}" pid="213" name="x1ye=72">
    <vt:lpwstr>bQAgm8Q9Bl+eJyjF3pHf6E1GF3adxql4u2u79/N6bLVe4tWpV4IReIyK/P6stKEeDKTPA4/V65uTKdvZDOTfZPxV+hbDYXM3v17WOg7n/RhssbaxW01EMOk0RiwsFWzY6uPb0Wff6SY1mLMPJAVb/a3sX9iiH7w+OZSUjmmJhUjB+PKzaVmI4xOBjap1l63wc4+QbKwCU1YAniAaST/Rs+DqSII6HjCeXK+2Vh/OcYluEnoqRzGKA9tbOiFon1k</vt:lpwstr>
  </property>
  <property fmtid="{D5CDD505-2E9C-101B-9397-08002B2CF9AE}" pid="214" name="x1ye=73">
    <vt:lpwstr>qY8JsA4Fo5IYGW/pvS0GdNDaKUNxhX/yYD0HhupnrFNSuQfwNtOyad4nQJIf3w1VfqT6hqaQiNY8ersKJzGlHI8/GbKLHoCtcyqDNoOMwIjcaDm+4O/D+v3lvE58ewKmvqhR9lr1wqx+eRadGbmCnp7/V0SZxKGYcj96v4YFJ/X/TOtPC6vUZZQlHmtX17h1Xkdcoa8QZ4sttfIepibSU61u0i986H1DdDF4HOXCm/EzBbkKgavTyYYcIEaJK5q</vt:lpwstr>
  </property>
  <property fmtid="{D5CDD505-2E9C-101B-9397-08002B2CF9AE}" pid="215" name="x1ye=74">
    <vt:lpwstr>+7rEHhnWdvV//McJDry5s/HfqJub7qpaiXyEdqGTzhZSL7gAqOtqo3/SijmjVAoShZocwJjCMzQnetNAnL6Mpd2e3+c8yzKNo95yZmvlj0CbOQS3S4G9Jcp9oKx4XUGWdeezzXkhoPFDZnfj4pTzekguTg3QiUtSVSHcCp+gOdXFWAgTmo6uq038/Vr5lA8FfvGuYDCmbpLrX6+BCK3rtq4Yx+oceuYGkUlT+nW5lvQhCb3hnigWOMUNVj+e51c</vt:lpwstr>
  </property>
  <property fmtid="{D5CDD505-2E9C-101B-9397-08002B2CF9AE}" pid="216" name="x1ye=75">
    <vt:lpwstr>b7vR80rZwub2kuXbk6JZ92VUdhgQlbtd+TE7jMjhyQpstT0R6JK7Fa6KwbeQcH3NvXMZlH24+YcpZxVPlYWxbw1l1ircEd3BlhMJYQ6Rs6JqU9yM7PVue15CIjHI4SpMWE5L3zoY+ehLFgpxNkNTB0YfPa+bfBj7O6uK05BYLDi7ql93eY55EODJaL5dgvlTgJTyZaENRrrUFjHMwKMRUDMW+QEHx7iJOyANTubBo5nhophNiR79SJowVPurCpB</vt:lpwstr>
  </property>
  <property fmtid="{D5CDD505-2E9C-101B-9397-08002B2CF9AE}" pid="217" name="x1ye=76">
    <vt:lpwstr>t4kMWiNFYl3wCfLYx7YCYt15Q6BFxWjSakfIrLbRCCBUsynFSgDhEDQtFekLr/gydX5qHNycjihpLoXuQdCErj2tZ31nP/5hZ78As0Kj2B7S1UNcgCGgSzn7IihxYL3BWUA4dswj16hwHZD5bnAa8+xXEuMovtEMICrU7+R+dlidipcRGGO1FqPb1usarTzPAeim/L5Ig4l5Y3uk6++3sH4/kBhlDtrBKoQBzIwTHiCqJ5/N8inIdG+BW/Olg9f</vt:lpwstr>
  </property>
  <property fmtid="{D5CDD505-2E9C-101B-9397-08002B2CF9AE}" pid="218" name="x1ye=77">
    <vt:lpwstr>D/tJZZG6/btRVoba7uEcnA3Gn/YDf3QUr3Re4E6wnj/BJM0NJR8myaflaHvYlaPpMPgDsVkw/3vsZlX0r9ALWTBWJ6FUx/L4VLGYNW8sdIUFMAaguXMvGM81XfIajp5mgfTtAsa0K2x6bztgiLtwTikgxM1vDTw3xetahL/46oKbbwJXQyuySNZlx6dQT9JamcNyRw1Yyc5Ypbv5ReenFJMXtJfxxIFOWzmX165thrE1uX81yPFSMq/F5QU2ZPq</vt:lpwstr>
  </property>
  <property fmtid="{D5CDD505-2E9C-101B-9397-08002B2CF9AE}" pid="219" name="x1ye=78">
    <vt:lpwstr>auQLyaynlKFCm9SABigbyqKAWlgo7FwIlC5vNarZciwM8gzZ+doregNCMxwQdSyaHg94iLs9Vv5pxv+eEJxmjxwlN4x+JHniJgPjy4sd+Fo/IWWpMxFN6JuD6wgjWwXLRZga0exwOO0IYlUFq/o/15G6dfyjFWDIffYeOeLmun4JlfwEdz6iIj5FZvUk1oWbDvRejY4tyDSexRx3q+uvWUDAaPqGftSsEByCdJiAdz8RNLqNRRSF7nD+JjoQTRe</vt:lpwstr>
  </property>
  <property fmtid="{D5CDD505-2E9C-101B-9397-08002B2CF9AE}" pid="220" name="x1ye=79">
    <vt:lpwstr>6/tJOZb77Fpy7CpL/0dwfTPc02bL+u3vAY8fSaujPRc3vgckdQJ4TBrL0z/sPHqnVNHSBHQxBEc9wzdBCcrMKjTB3birP1mJ0jdZ9s3ycxZHRc+E2qQn89zR58v/ovuV3v3MNzOAPgdM/DaWTQUWbTznf39ms3BDNwGKysWF11u2P6YXrM70cr5U7ZaU9Kpk4DSKEJQK/1mr+ZDlELUdFkVlYmCLdgEjsZ2eHQkeQd7wH6ZzecdhlKeySKIMbl3</vt:lpwstr>
  </property>
  <property fmtid="{D5CDD505-2E9C-101B-9397-08002B2CF9AE}" pid="221" name="x1ye=8">
    <vt:lpwstr>nAjbe7Gvfx53dhVG+F3SSQ6HjoEnrKBWthdzCUBf/nNJ2Djn/dM1LB1+b9Ej1Gg3pdHnCh2mCvaILrTSq1GlR40GVgk5zsGrX5ISmgaovYyfN9EDBxj10AyDFKnzLuTAiwDMA+cLCorNDJR+5HGluTQOCg1TaL9f/jGz7Fe05J1AqVmF98c6vo9AQTal+blMSV1Nu6RWBGT+gJrhEtSgsirgcHadFjxU6KTN1oK4I/u5x0X1eG9dlgQqp6qkQf0</vt:lpwstr>
  </property>
  <property fmtid="{D5CDD505-2E9C-101B-9397-08002B2CF9AE}" pid="222" name="x1ye=80">
    <vt:lpwstr>PwWt6BXlH/ghIvID6pn8TuA2BCE2RfFUMOcUfH6Ry2i9jraFVlM9P4bGCZqfUyNgw/rkCdmm+SX5x5OJjBdHiduPTOTrn+40TfShiDuQhIlr81XlzqVtZJ3dZFvFFQ5AjLEkQ/a5CdmNrnurgopYeNyPe5bOgJ0UTRTWfvNwgOpzRZILSJux11g8VEmKRpYeDZwG1BwD1Cbijz2sTWau/DDcilHZbxfevenUgT1YSEBreylL/Mpj38IBtboP6d1</vt:lpwstr>
  </property>
  <property fmtid="{D5CDD505-2E9C-101B-9397-08002B2CF9AE}" pid="223" name="x1ye=81">
    <vt:lpwstr>NeTfwHjJk166dSj81XCXhgrr9vCXOs6TgCnk/sX3rpl8nbQzlpYkfpxycMppODy7FFZu/d4M+XWlOry9pEFDoX7InGoR08PN51rHhn1ocNyV/F5OLYd7bJIOSc32Rf6XusHZikZ10skHqx8rakwMmTR/yjXr861YTxV3qb+ZlSWIAmU0HG1bMvvsceShja+XRPNSI489UZXxZFOxHv+/gI6XtXGjpzMaNLvwpTGmaHdRQQqoOPsYu++sj6XnE8e</vt:lpwstr>
  </property>
  <property fmtid="{D5CDD505-2E9C-101B-9397-08002B2CF9AE}" pid="224" name="x1ye=82">
    <vt:lpwstr>rMaY+tV6EYom1djUuDEqgM7IuDA7/zg0Dow9pDtqAM70ZksIGRixEhx394l2iED+JNwIO0/jbkaIaXsOM6Pw2vAh1N8cgigFElc38s9e8vHopCCkfCX7Qvn9ccjUnHjsOgABQk3+wmr2YkX8b5Qvo/dyKNgnRmO6wKZNonFuH3jZoBynUfjqjQVRMN2x2e9GeEkfEKz2WGa4EBqAnYfSVZgslV+1IjXxpThqZ3n1SGyyZx8WJrKNFbLp5OVCI4B</vt:lpwstr>
  </property>
  <property fmtid="{D5CDD505-2E9C-101B-9397-08002B2CF9AE}" pid="225" name="x1ye=83">
    <vt:lpwstr>kYlF7MgviBNZ1AdFEZ9jQfD3eaow7FQ7o4ImXcz4ZpjLAwHFQkm5VqW/bb6gJJkAetfLnWDg2ztqzFfe1lRi64R695JmWrobYbpWSwyU1XdW5E0NbBb3CjkYhRJ8vJBJOeQSKg0c/o8dFA2Dd7+wiuy++e17IC+IusNq0/Y7czQ7Cd9YwmgyWAVlRPYzc+rGbBQ5dn++QLiJyo0Awmniih1hGKmtJjUSN84BCR6cwYTXypO6hjWh/H66vAELn0M</vt:lpwstr>
  </property>
  <property fmtid="{D5CDD505-2E9C-101B-9397-08002B2CF9AE}" pid="226" name="x1ye=84">
    <vt:lpwstr>IIue7Ta61P1mE1PKn1IVcw60iJWOT0dmtQ8WhpWFp3pV8ocUtl+AQgXcRznDYWvYri1cH8JNSUod4ENvzFF6xsakmWI1+MY0Nt1UGMddyVK3AIlBkGNSFM5ADgfQe6hipkzXFM0BBn51XMQmZmtslQo4NTea6trvqem+oMn1QPd59iIU3Xe6W0EwChdU2lZ8dGvbQK30g1+JFEVNOFtU97d8s9Rh2lTStiFLBfNG6lOgvI3RASQprL7+M1U1ZzS</vt:lpwstr>
  </property>
  <property fmtid="{D5CDD505-2E9C-101B-9397-08002B2CF9AE}" pid="227" name="x1ye=85">
    <vt:lpwstr>Zc9v2k+B9uyvb0qgoqBczzBvux3xaabBouol6xMbKWqwaVQCfIh7b5gQ+B/4wWDrbhjFhry9+sSVQWx7PiWN5VDILBp0PcO28sLFd1hkji7vJC1XxaY3sRwqBGJxx9GBVDCapfHQPHtZ5+jk00hYKsO1UbTIPLW04ZkV8WeqwmiuvVVbc5+AT8qbvQ0UG9fCPa5DXRkLUnoVkZWLyEdsTnfNdRZ9A4we1q4SmEH+HIm1pm1+iwKdjOLdpCKXJst</vt:lpwstr>
  </property>
  <property fmtid="{D5CDD505-2E9C-101B-9397-08002B2CF9AE}" pid="228" name="x1ye=86">
    <vt:lpwstr>2C2wF124nozhP883ujzTQxnaM4Pw1gpxjwWujurBd4QqoqG0bQuvTf2aEaI7C5WHBNX46PStXy+yNuS1/fUzYKOoHZZ3/LVlw85B31kF/2/cnBwAG/QtB9JTUFPWTlpQvbxA57196XIgp54vtMDbDZjvLTBEkwJWZ27auSZitjA1AGJHqKWUh1E8CByBu/wpxwRyF6sNVMN3XCuZUnzjlsU+QSKuLU6PwoMg5k0gPG2J/SKFptSuwvwM7gEaycV</vt:lpwstr>
  </property>
  <property fmtid="{D5CDD505-2E9C-101B-9397-08002B2CF9AE}" pid="229" name="x1ye=87">
    <vt:lpwstr>pjLlHQ04iSd/jXzVkOBUin6rROMw1W90NKg8tnZ7DiZY95nKDqjh9MbX5ei+t7UdTyENBvb+TdQkMrHtTjl9Hw5Z/KT45ybIbnbx2ItZFO+bMimD+kcCFE33FtysND/9sckeEX9KFgLSvR5/WwEU8p88Gfs5vXBo6tcxq6gNhbXtt2rQZfE5PZdtd3wygWT8iSxr0o7bxvtSH1o6NuSwDx70LvRTG8u4S3wmn/PK68h8dup5sd3y8wNOHKkv9QJ</vt:lpwstr>
  </property>
  <property fmtid="{D5CDD505-2E9C-101B-9397-08002B2CF9AE}" pid="230" name="x1ye=88">
    <vt:lpwstr>HYYvv1PsaIEQ17WPuAKiaQOyjO2Y7nTY+APBlecPJEFVcYtj1Qp1LONKuyIe7yCJ5MIUDSUpMdp6VrNKdezPaMG2EPyCeYDykoFGtXIEJpW+XfCjLHfPfoN3Pw0o6Q8y0WMSRUfIyInsVeP42t+OHqVO/LYUgjFniw5Zdz9u2t9TbrEnzfVoKr3+GB+uPzUg2GIXCNkG0rx/1irkncvlL7ELMIY+GNeUXFxAaFhAHJyV6hsmHFp+kRJDAJL7Ci0</vt:lpwstr>
  </property>
  <property fmtid="{D5CDD505-2E9C-101B-9397-08002B2CF9AE}" pid="231" name="x1ye=89">
    <vt:lpwstr>xg5kSgnPV8saDfnLc8VPKVgk+YN+BXJOQMRERsG2CFG8fBQZhR9M5e5sKC+gejWbzLo3eJtmKvl+UOy25iFurhXmjL/3wgouQuxEXa7eD5o1EHKfZtUy7n7lCVcKOkWVZr/fIhA0lumSi831JSNaLoO8FyB6XzJSLxW4wX1HcrvGhr9vdV6jORPOnWMOGPFscljxWohScy+8F6gL2ClcBPmlQTIcGJ6uTuz2JeBjkxFQP7vl+wlDlZLnZx9ysYj</vt:lpwstr>
  </property>
  <property fmtid="{D5CDD505-2E9C-101B-9397-08002B2CF9AE}" pid="232" name="x1ye=9">
    <vt:lpwstr>yZLjvzd1dSba6kxsskyc4NTb9IS8E77SzqANZEbl7kgamMZC4Z5IP+Ez+FN8kfQf8CMmF8EtI/dwj+Jck/B3TpI7ZGvq2XSFwj7iPMT8cmVJfkQg8zngLb+aDUb8hzTdio47kOi5nAN76LSUV7qFjhOIzKblq8m2no46uQ6xligfWSr2wYjEYQZwf/ZpRQn5gwXWvxoknLny8IYZD8nYse7mC0lH3z5qTwoGJ/PGcNjZmlNqv9bCMvbfpK7d48y</vt:lpwstr>
  </property>
  <property fmtid="{D5CDD505-2E9C-101B-9397-08002B2CF9AE}" pid="233" name="x1ye=90">
    <vt:lpwstr>2yuq2n4SOqoshVj0RUU0FzOkqngG0JHxfAgggu+Q2LCPWZhj0DIAHeTQ1D+JXk8mvIPPVJletAlG+A1k7r2oz8nZhmL3Cdl1EHi3TzLFHdYrvAPiQn4XCImiiQCF6J9Q53EZKcxp6vhnjCfhLfUcId4M7PNulL7MSJPKkPmVeKr72zuuA8hn3BrMU+MqYDwYcwHUSwiDH7L8sFeDRBSzphWPmI9Dnaotae4iyCa8LFh9VLtYRn5rfsJYPw8ME0o</vt:lpwstr>
  </property>
  <property fmtid="{D5CDD505-2E9C-101B-9397-08002B2CF9AE}" pid="234" name="x1ye=91">
    <vt:lpwstr>fL8a6BHUDCGXrq9ehvAsy30WVyfxuVb0MpGweXHDy3h/9d67YXw+vY5n1UeTLB5NvA8WDnMSTf40vpH6S9swPUuXR9QNIsE1XJ4pDb83W72kwvU17w/xOr/oEsti5/VK9MmgMGgJmFmX7wgfGNBPk3fY9L+82GBSyYFgXLRLGp1eVQx9JaAV5TUToaBB7L+r66jBaj1H1Yk6o9geSGotDTT/OwefSkmLmuoo5ifv/sGRCBC0ScftrXs1wEZ7bhH</vt:lpwstr>
  </property>
  <property fmtid="{D5CDD505-2E9C-101B-9397-08002B2CF9AE}" pid="235" name="x1ye=92">
    <vt:lpwstr>X6N1On/8K1Ske5zXmd+DdARL4akmgdvTWfRd+oXu+feNqh6/kZ2tagLTAOe5vMfjluDuvCrmyW8Tb9dsuGxSACfBHIFV9rADvkRm3zOp5yScA2JNB+Bm7+W9pfxM8QBXXfzNsBA9Td4+JfQAwsn+w9iLdp6Q/OwATYcwjtUO2r5o+1g2asdw6kQEzAKp2ETOEnzmrHDx+Tt1OqaeuwVpM9JcvPhx0hf+0Uh5OGdwQhJ3nOtmDV/pqy17EWgw2Tf</vt:lpwstr>
  </property>
  <property fmtid="{D5CDD505-2E9C-101B-9397-08002B2CF9AE}" pid="236" name="x1ye=93">
    <vt:lpwstr>HZ/AlWHFcUCTwlGgAf4Ezh/gLRDhQuk1eS1w9gTrWGdct1r6kcG/RK0yEfH63fGmOF3RtNtB9lqV+gT0MiwRNXIFIItElv6J15dSek8r7EbOq3JiLGZroAbp7a7OEKGVLfiRpmK2jBkmlTnLLI+HXu7nlaHeu/Dz+cXN8pshv1Q+l1tlpscrcZPLDq4iIcd6ROMcmmSxezKcyb+NWuJhQQrBZommd1wtODP9WG+p68Ks9JfLqjlB2CyshrQR7Yl</vt:lpwstr>
  </property>
  <property fmtid="{D5CDD505-2E9C-101B-9397-08002B2CF9AE}" pid="237" name="x1ye=94">
    <vt:lpwstr>mzVUyaKz6DZMNUSMeHyrFdOGN3CX1SZ99Fw/HMUO5I0Jg7e4nrwuJNkcTJnRMosNKaHathRygcl5GnFU5bomWrUU/3ok7i1vrd0TmmFAwphYJr9HtHtqd5pQk7P2T3yxmPxkoE+KZofhNOmKEB11FhpVOQV/jbPuHLBOWvHZJTdOjUV1JssK17Tj72xQu8YVuXVwe+uVOi3EjWgGOOBg+JCif8BNK8vH2mZmaFbh03u8fAZjGi3gnbr6iS5lnTG</vt:lpwstr>
  </property>
  <property fmtid="{D5CDD505-2E9C-101B-9397-08002B2CF9AE}" pid="238" name="x1ye=95">
    <vt:lpwstr>qO/XpDYw69HPrrz4vU8pFlgFRIBCRsHBunTzTdJ94fnVtS4MlRY6vp+dT23Uycsypg7vBRgySBKHbRL4vo3ieBjnLZv9+yzB57D89HjbXKPy/eDz9N9NTPxg5G7q5tW83jfUm35rVsWNcMZmE0gFbEmCALLuXxH1eLiz4Bb8mMkFhoyJlAn3EEVY+bFHlZlQpHhVZzyLXG0D2zuyJLYzm3a6Z8uAEDfCKyw9lOB68flO6YwXhKy1iclgphWuTS8</vt:lpwstr>
  </property>
  <property fmtid="{D5CDD505-2E9C-101B-9397-08002B2CF9AE}" pid="239" name="x1ye=96">
    <vt:lpwstr>323IvZ9vVXOr385InsSn0IM+dLWa4ve66nODbjVxHqn88PI0a2+CvTiiXSGR/Wve11goIfE95v4mPlRly/WWYdJFESInDucWN0JNa3YJySwg4NUSv+uNIUDwtjtzQTJPcrUoJYa3iqg28UXsb5waNam9vWloLUT96K44NLGfIuhhpgsISsTJlSL9vZz2XSJqsV1XOu/Ym6zwt5vZIX1bmyQia7MIoU5XxIiEodGQjHaEHHFN4rXD8jO5SSuNZf1</vt:lpwstr>
  </property>
  <property fmtid="{D5CDD505-2E9C-101B-9397-08002B2CF9AE}" pid="240" name="x1ye=97">
    <vt:lpwstr>hwzy/JPhlULpcbIKS8g1LJ9wbz5CluTFOSZzjUZG39Ht8hZoGUhDBgvnlc0CBPD/5/w6fvQO4piLP/eVWTiSML/lluFSojAqPD0a4FeL/OdWFGp0J7Msi44hGuQfRW/1+gYMuXS2WIyffxys+BwI7DXiJpQ4nbNCzTgIj8BbZagJ5q2pPZKGYjEBkeKhVPz206fizfAzuzZ6NmXGNIV6PzURNT13F3WOsRInvLNL3axW7+tWS01psgZlwglNhs4</vt:lpwstr>
  </property>
  <property fmtid="{D5CDD505-2E9C-101B-9397-08002B2CF9AE}" pid="241" name="x1ye=98">
    <vt:lpwstr>3o8JOiulsRX1GtfsfJPlggBSto8bNKwt+P1TUet3pD/XNSB1SCqbSIQ1rqpIqolnbALpJlGieCgOs9VDFW5PYWCw5KP9gdXtNyEZpObYSaqYlNql40SJSieQ+/DKUixhtPCPvC9yhjXOH7GqPV91WzYOmt20eAE9pwTyYX+fE1vEOcj9xOYvln3bKpXVaGDJzrWsrzIVonDFNGggqG2xC1UC++82Jw9IO+7l2LelqjHj8RXR2OB/Oa7Bu2T2yqO</vt:lpwstr>
  </property>
  <property fmtid="{D5CDD505-2E9C-101B-9397-08002B2CF9AE}" pid="242" name="x1ye=99">
    <vt:lpwstr>xHtiT9qLxZP/aNWNEBj8fFRj4Jt/aQpeqXgLIbNdLE+WIRMDBy++gMWrvdykqKmIk18PXZCE2xnAKceXuD4vD2AF0FU6diLv4hNA27RBgDX+0VJRKjfIr+E3x4vw5521DuDyGALACLy4BOoZq2nGJ7xPUVmX2zrWtoQHCT+4pCtbn7sO+sKKWFjJ1XCC7qixHseKDruePJPopwgLCXJT50wJvvksmWzZtxKnmEGDhRQxBCPVZ0CgXDv49c+P3BR</vt:lpwstr>
  </property>
</Properties>
</file>